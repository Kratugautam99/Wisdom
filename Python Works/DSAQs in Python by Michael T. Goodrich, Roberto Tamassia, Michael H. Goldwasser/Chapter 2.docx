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5B9BD5" w:themeColor="accent1"/>
  <w:body>
    <w:p w:rsidR="00A9204E" w:rsidRDefault="003B34F5" w:rsidP="003B34F5">
      <w:pPr>
        <w:pStyle w:val="Heading"/>
      </w:pPr>
      <w:r w:rsidRPr="003B34F5">
        <w:rPr>
          <w:highlight w:val="yellow"/>
        </w:rPr>
        <w:t>Chapter 2:</w:t>
      </w:r>
    </w:p>
    <w:p w:rsidR="003B34F5" w:rsidRDefault="003B34F5" w:rsidP="003B34F5">
      <w:pPr>
        <w:pStyle w:val="Answers"/>
      </w:pPr>
      <w:r>
        <w:t># Answer 1</w:t>
      </w:r>
    </w:p>
    <w:p w:rsidR="003B34F5" w:rsidRPr="003B34F5" w:rsidRDefault="003B34F5" w:rsidP="003B34F5">
      <w:pPr>
        <w:pStyle w:val="Text"/>
        <w:shd w:val="clear" w:color="auto" w:fill="FFFFFF" w:themeFill="background1"/>
        <w:rPr>
          <w:rFonts w:eastAsia="Times New Roman"/>
          <w:lang w:val="en-IN" w:eastAsia="en-IN"/>
        </w:rPr>
      </w:pPr>
      <w:r w:rsidRPr="003B34F5">
        <w:rPr>
          <w:rFonts w:eastAsia="Times New Roman"/>
          <w:lang w:val="en-IN" w:eastAsia="en-IN"/>
        </w:rPr>
        <w:t>Three examples of life-critical software applications:</w:t>
      </w:r>
    </w:p>
    <w:p w:rsidR="003B34F5" w:rsidRDefault="003B34F5" w:rsidP="003B34F5">
      <w:pPr>
        <w:pStyle w:val="Text"/>
        <w:shd w:val="clear" w:color="auto" w:fill="FFFFFF" w:themeFill="background1"/>
        <w:rPr>
          <w:rFonts w:eastAsia="Times New Roman"/>
          <w:lang w:val="en-IN" w:eastAsia="en-IN"/>
        </w:rPr>
      </w:pPr>
      <w:r w:rsidRPr="003B34F5">
        <w:rPr>
          <w:rFonts w:eastAsia="Times New Roman"/>
          <w:lang w:val="en-IN" w:eastAsia="en-IN"/>
        </w:rPr>
        <w:t>1)Medical Devices (e.g., Pacemakers): Software controls heart rhythms; failure could result in cardiac arrest.</w:t>
      </w:r>
      <w:r>
        <w:rPr>
          <w:rFonts w:eastAsia="Times New Roman"/>
          <w:lang w:val="en-IN" w:eastAsia="en-IN"/>
        </w:rPr>
        <w:t xml:space="preserve"> </w:t>
      </w:r>
      <w:r w:rsidRPr="003B34F5">
        <w:rPr>
          <w:rFonts w:eastAsia="Times New Roman"/>
          <w:lang w:val="en-IN" w:eastAsia="en-IN"/>
        </w:rPr>
        <w:t>2)Aviation Systems (e.g., Fly-by-Wire in Aircraft): Software manages flight controls; a malfunction could lead to catastrophic crashes.</w:t>
      </w:r>
      <w:r>
        <w:rPr>
          <w:rFonts w:eastAsia="Times New Roman"/>
          <w:lang w:val="en-IN" w:eastAsia="en-IN"/>
        </w:rPr>
        <w:t xml:space="preserve"> </w:t>
      </w:r>
      <w:r w:rsidRPr="003B34F5">
        <w:rPr>
          <w:rFonts w:eastAsia="Times New Roman"/>
          <w:lang w:val="en-IN" w:eastAsia="en-IN"/>
        </w:rPr>
        <w:t>3)Radiation Therapy Machines: Software calculates and delivers precise radiation doses; errors could harm patients or fail to treat cancer.</w:t>
      </w:r>
    </w:p>
    <w:p w:rsidR="003B34F5" w:rsidRDefault="003B34F5" w:rsidP="003B34F5">
      <w:pPr>
        <w:pStyle w:val="Answers"/>
        <w:rPr>
          <w:rFonts w:eastAsia="Times New Roman"/>
          <w:lang w:val="en-IN" w:eastAsia="en-IN"/>
        </w:rPr>
      </w:pPr>
      <w:r>
        <w:rPr>
          <w:rFonts w:eastAsia="Times New Roman"/>
          <w:lang w:val="en-IN" w:eastAsia="en-IN"/>
        </w:rPr>
        <w:t># Answer 2</w:t>
      </w:r>
    </w:p>
    <w:p w:rsidR="003B34F5" w:rsidRPr="003B34F5" w:rsidRDefault="003B34F5" w:rsidP="003B34F5">
      <w:pPr>
        <w:pStyle w:val="Text"/>
        <w:rPr>
          <w:rFonts w:eastAsia="Times New Roman"/>
          <w:lang w:val="en-IN" w:eastAsia="en-IN"/>
        </w:rPr>
      </w:pPr>
      <w:r w:rsidRPr="003B34F5">
        <w:rPr>
          <w:rFonts w:eastAsia="Times New Roman"/>
          <w:lang w:val="en-IN" w:eastAsia="en-IN"/>
        </w:rPr>
        <w:t>Software where adaptability determines success vs. failure</w:t>
      </w:r>
      <w:r w:rsidRPr="003B34F5">
        <w:rPr>
          <w:rFonts w:eastAsia="Times New Roman"/>
          <w:lang w:val="en-IN" w:eastAsia="en-IN"/>
        </w:rPr>
        <w:br/>
        <w:t>Example: </w:t>
      </w:r>
      <w:r w:rsidRPr="002663F5">
        <w:rPr>
          <w:rFonts w:eastAsia="Times New Roman"/>
          <w:lang w:val="en-IN" w:eastAsia="en-IN"/>
        </w:rPr>
        <w:t>Nokia’s Symbian OS</w:t>
      </w:r>
      <w:r>
        <w:rPr>
          <w:rFonts w:eastAsia="Times New Roman"/>
          <w:lang w:val="en-IN" w:eastAsia="en-IN"/>
        </w:rPr>
        <w:t>  vs iOS/Android</w:t>
      </w:r>
      <w:r w:rsidRPr="003B34F5">
        <w:rPr>
          <w:rFonts w:eastAsia="Times New Roman"/>
          <w:lang w:val="en-IN" w:eastAsia="en-IN"/>
        </w:rPr>
        <w:t>.</w:t>
      </w:r>
    </w:p>
    <w:p w:rsidR="003B34F5" w:rsidRPr="003B34F5" w:rsidRDefault="003B34F5" w:rsidP="003B34F5">
      <w:pPr>
        <w:pStyle w:val="Text"/>
        <w:rPr>
          <w:rFonts w:eastAsia="Times New Roman"/>
          <w:lang w:val="en-IN" w:eastAsia="en-IN"/>
        </w:rPr>
      </w:pPr>
      <w:r>
        <w:rPr>
          <w:rFonts w:eastAsia="Times New Roman"/>
          <w:lang w:val="en-IN" w:eastAsia="en-IN"/>
        </w:rPr>
        <w:t>1)</w:t>
      </w:r>
      <w:r w:rsidRPr="003B34F5">
        <w:rPr>
          <w:rFonts w:eastAsia="Times New Roman"/>
          <w:lang w:val="en-IN" w:eastAsia="en-IN"/>
        </w:rPr>
        <w:t>Lack of Adaptability: Symbian failed to support touchscreens, third-party apps, and modern UX trends, leading to Nokia’s decline.</w:t>
      </w:r>
      <w:r>
        <w:rPr>
          <w:rFonts w:eastAsia="Times New Roman"/>
          <w:lang w:val="en-IN" w:eastAsia="en-IN"/>
        </w:rPr>
        <w:t xml:space="preserve"> 2)</w:t>
      </w:r>
      <w:r w:rsidRPr="003B34F5">
        <w:rPr>
          <w:rFonts w:eastAsia="Times New Roman"/>
          <w:lang w:val="en-IN" w:eastAsia="en-IN"/>
        </w:rPr>
        <w:t>Adaptable Alternative: Android/iOS evolved with hardware advancements, app ecosystems, and user expectations, dominating the market.</w:t>
      </w:r>
    </w:p>
    <w:p w:rsidR="003B34F5" w:rsidRDefault="003B34F5" w:rsidP="003B34F5">
      <w:pPr>
        <w:pStyle w:val="Text"/>
        <w:rPr>
          <w:rFonts w:eastAsia="Times New Roman"/>
          <w:lang w:val="en-IN" w:eastAsia="en-IN"/>
        </w:rPr>
      </w:pPr>
      <w:r w:rsidRPr="003B34F5">
        <w:rPr>
          <w:rFonts w:eastAsia="Times New Roman"/>
          <w:lang w:val="en-IN" w:eastAsia="en-IN"/>
        </w:rPr>
        <w:t>Outcome: Nokia’s inability to adapt caused bankruptcy, while adaptable OSs prolonged sales dominance.</w:t>
      </w:r>
    </w:p>
    <w:p w:rsidR="003B34F5" w:rsidRDefault="003B34F5" w:rsidP="003B34F5">
      <w:pPr>
        <w:pStyle w:val="Answers"/>
        <w:rPr>
          <w:rFonts w:eastAsia="Times New Roman"/>
          <w:lang w:val="en-IN" w:eastAsia="en-IN"/>
        </w:rPr>
      </w:pPr>
      <w:r>
        <w:rPr>
          <w:rFonts w:eastAsia="Times New Roman"/>
          <w:lang w:val="en-IN" w:eastAsia="en-IN"/>
        </w:rPr>
        <w:t># Answer 3</w:t>
      </w:r>
    </w:p>
    <w:p w:rsidR="002663F5" w:rsidRDefault="003B34F5" w:rsidP="002663F5">
      <w:pPr>
        <w:pStyle w:val="Text"/>
        <w:rPr>
          <w:rFonts w:eastAsia="Times New Roman"/>
          <w:lang w:val="en-IN" w:eastAsia="en-IN"/>
        </w:rPr>
      </w:pPr>
      <w:r w:rsidRPr="003B34F5">
        <w:rPr>
          <w:rFonts w:eastAsia="Times New Roman"/>
          <w:lang w:val="en-IN" w:eastAsia="en-IN"/>
        </w:rPr>
        <w:lastRenderedPageBreak/>
        <w:t>Text-editor GUI component and encapsulated methods</w:t>
      </w:r>
      <w:r w:rsidRPr="003B34F5">
        <w:rPr>
          <w:rFonts w:eastAsia="Times New Roman"/>
          <w:lang w:val="en-IN" w:eastAsia="en-IN"/>
        </w:rPr>
        <w:br/>
        <w:t>Component: </w:t>
      </w:r>
      <w:r w:rsidR="002663F5">
        <w:rPr>
          <w:rFonts w:eastAsia="Times New Roman"/>
          <w:lang w:val="en-IN" w:eastAsia="en-IN"/>
        </w:rPr>
        <w:t>“Save”</w:t>
      </w:r>
      <w:r w:rsidRPr="002663F5">
        <w:rPr>
          <w:rFonts w:eastAsia="Times New Roman"/>
          <w:lang w:val="en-IN" w:eastAsia="en-IN"/>
        </w:rPr>
        <w:t xml:space="preserve"> Button</w:t>
      </w:r>
      <w:r w:rsidRPr="003B34F5">
        <w:rPr>
          <w:rFonts w:eastAsia="Times New Roman"/>
          <w:lang w:val="en-IN" w:eastAsia="en-IN"/>
        </w:rPr>
        <w:t> in the toolbar.</w:t>
      </w:r>
      <w:r w:rsidRPr="003B34F5">
        <w:rPr>
          <w:rFonts w:eastAsia="Times New Roman"/>
          <w:lang w:val="en-IN" w:eastAsia="en-IN"/>
        </w:rPr>
        <w:br/>
        <w:t>Encapsulated Methods:</w:t>
      </w:r>
      <w:r w:rsidR="002663F5">
        <w:rPr>
          <w:rFonts w:eastAsia="Times New Roman"/>
          <w:lang w:val="en-IN" w:eastAsia="en-IN"/>
        </w:rPr>
        <w:t xml:space="preserve"> 1) saveToFile(): </w:t>
      </w:r>
      <w:r w:rsidRPr="003B34F5">
        <w:rPr>
          <w:rFonts w:eastAsia="Times New Roman"/>
          <w:lang w:val="en-IN" w:eastAsia="en-IN"/>
        </w:rPr>
        <w:t>Writes the current text buffer to a file.</w:t>
      </w:r>
      <w:r w:rsidR="002663F5">
        <w:rPr>
          <w:rFonts w:eastAsia="Times New Roman"/>
          <w:lang w:val="en-IN" w:eastAsia="en-IN"/>
        </w:rPr>
        <w:t xml:space="preserve"> 2) checkForUnsavedChanges():</w:t>
      </w:r>
      <w:r w:rsidRPr="003B34F5">
        <w:rPr>
          <w:rFonts w:eastAsia="Times New Roman"/>
          <w:lang w:val="en-IN" w:eastAsia="en-IN"/>
        </w:rPr>
        <w:t xml:space="preserve"> Determines if the document has been modified since the last save.</w:t>
      </w:r>
      <w:r w:rsidR="002663F5">
        <w:rPr>
          <w:rFonts w:eastAsia="Times New Roman"/>
          <w:lang w:val="en-IN" w:eastAsia="en-IN"/>
        </w:rPr>
        <w:t xml:space="preserve"> 3) promptForFilename():</w:t>
      </w:r>
      <w:r w:rsidR="002663F5" w:rsidRPr="003B34F5">
        <w:rPr>
          <w:rFonts w:eastAsia="Times New Roman"/>
          <w:lang w:val="en-IN" w:eastAsia="en-IN"/>
        </w:rPr>
        <w:t xml:space="preserve"> </w:t>
      </w:r>
      <w:r w:rsidRPr="003B34F5">
        <w:rPr>
          <w:rFonts w:eastAsia="Times New Roman"/>
          <w:lang w:val="en-IN" w:eastAsia="en-IN"/>
        </w:rPr>
        <w:t>Opens a dialog to request a filename if unsaved.</w:t>
      </w:r>
      <w:r w:rsidR="002663F5">
        <w:rPr>
          <w:rFonts w:eastAsia="Times New Roman"/>
          <w:lang w:val="en-IN" w:eastAsia="en-IN"/>
        </w:rPr>
        <w:t xml:space="preserve"> 4)handleFileErrors():</w:t>
      </w:r>
      <w:r w:rsidR="002663F5" w:rsidRPr="003B34F5">
        <w:rPr>
          <w:rFonts w:eastAsia="Times New Roman"/>
          <w:lang w:val="en-IN" w:eastAsia="en-IN"/>
        </w:rPr>
        <w:t xml:space="preserve"> </w:t>
      </w:r>
      <w:r w:rsidRPr="003B34F5">
        <w:rPr>
          <w:rFonts w:eastAsia="Times New Roman"/>
          <w:lang w:val="en-IN" w:eastAsia="en-IN"/>
        </w:rPr>
        <w:t>Manages exceptions (e.g.,</w:t>
      </w:r>
      <w:r w:rsidR="002663F5">
        <w:rPr>
          <w:rFonts w:eastAsia="Times New Roman"/>
          <w:lang w:val="en-IN" w:eastAsia="en-IN"/>
        </w:rPr>
        <w:t xml:space="preserve"> write permissions, disk full). </w:t>
      </w:r>
    </w:p>
    <w:p w:rsidR="003B34F5" w:rsidRDefault="003B34F5" w:rsidP="002663F5">
      <w:pPr>
        <w:pStyle w:val="Text"/>
        <w:rPr>
          <w:rFonts w:eastAsia="Times New Roman"/>
          <w:lang w:val="en-IN" w:eastAsia="en-IN"/>
        </w:rPr>
      </w:pPr>
      <w:r w:rsidRPr="003B34F5">
        <w:rPr>
          <w:rFonts w:eastAsia="Times New Roman"/>
          <w:lang w:val="en-IN" w:eastAsia="en-IN"/>
        </w:rPr>
        <w:t>Encapsulation: The button hides these complexities—users click "Save," and the component internally manages file operations, error handling, and UI prompts</w:t>
      </w:r>
    </w:p>
    <w:p w:rsidR="002663F5" w:rsidRDefault="002663F5" w:rsidP="002663F5">
      <w:pPr>
        <w:pStyle w:val="Answers"/>
        <w:rPr>
          <w:rFonts w:eastAsia="Times New Roman"/>
          <w:lang w:val="en-IN" w:eastAsia="en-IN"/>
        </w:rPr>
      </w:pPr>
      <w:r>
        <w:rPr>
          <w:rFonts w:eastAsia="Times New Roman"/>
          <w:lang w:val="en-IN" w:eastAsia="en-IN"/>
        </w:rPr>
        <w:t># Answer 4</w:t>
      </w:r>
    </w:p>
    <w:p w:rsidR="006F1770" w:rsidRDefault="006F1770" w:rsidP="006F496C">
      <w:pPr>
        <w:pStyle w:val="Code"/>
      </w:pPr>
      <w:r w:rsidRPr="006F1770">
        <w:t>class Flower:</w:t>
      </w:r>
      <w:r w:rsidRPr="006F1770">
        <w:br/>
        <w:t xml:space="preserve">    def __init__(self, name, num, price):</w:t>
      </w:r>
      <w:r w:rsidRPr="006F1770">
        <w:br/>
        <w:t xml:space="preserve">        self._num = num</w:t>
      </w:r>
      <w:r w:rsidRPr="006F1770">
        <w:br/>
        <w:t xml:space="preserve">        self._price = price</w:t>
      </w:r>
      <w:r w:rsidRPr="006F1770">
        <w:br/>
        <w:t xml:space="preserve">        self._name = name</w:t>
      </w:r>
      <w:r w:rsidRPr="006F1770">
        <w:br/>
        <w:t xml:space="preserve">    def update_name(self, name):</w:t>
      </w:r>
      <w:r w:rsidRPr="006F1770">
        <w:br/>
        <w:t xml:space="preserve">        self._name = name</w:t>
      </w:r>
      <w:r w:rsidRPr="006F1770">
        <w:br/>
        <w:t xml:space="preserve">    def update_num(self, num):</w:t>
      </w:r>
      <w:r w:rsidRPr="006F1770">
        <w:br/>
        <w:t xml:space="preserve">        self._num = num</w:t>
      </w:r>
      <w:r w:rsidRPr="006F1770">
        <w:br/>
        <w:t xml:space="preserve">    def update_price(self, price):</w:t>
      </w:r>
      <w:r w:rsidRPr="006F1770">
        <w:br/>
        <w:t xml:space="preserve">        self._price = price</w:t>
      </w:r>
      <w:r w:rsidRPr="006F1770">
        <w:br/>
        <w:t xml:space="preserve">    def get_name(self):</w:t>
      </w:r>
      <w:r w:rsidRPr="006F1770">
        <w:br/>
        <w:t xml:space="preserve">        return self._name</w:t>
      </w:r>
      <w:r w:rsidRPr="006F1770">
        <w:br/>
        <w:t xml:space="preserve">    def get_num(self):</w:t>
      </w:r>
      <w:r w:rsidRPr="006F1770">
        <w:br/>
        <w:t xml:space="preserve">        return  self._num</w:t>
      </w:r>
      <w:r w:rsidRPr="006F1770">
        <w:br/>
        <w:t xml:space="preserve">    def get_price(self):</w:t>
      </w:r>
      <w:r w:rsidRPr="006F1770">
        <w:br/>
        <w:t xml:space="preserve">        return self._price</w:t>
      </w:r>
      <w:r w:rsidRPr="006F1770">
        <w:br/>
        <w:t>if __name__ == "__main__":</w:t>
      </w:r>
      <w:r w:rsidRPr="006F1770">
        <w:br/>
        <w:t xml:space="preserve">    bigrose = Flower("Rose", 35,70)</w:t>
      </w:r>
      <w:r w:rsidRPr="006F1770">
        <w:br/>
      </w:r>
      <w:r w:rsidRPr="006F1770">
        <w:lastRenderedPageBreak/>
        <w:t xml:space="preserve">    print("Flower Name: ",bigrose.get_name(),", Number of Petals: ", bigrose.get_num(),", Cost of 1 Unit: ", bigrose.get_price())</w:t>
      </w:r>
      <w:r>
        <w:t>#Prints Flower Name:  Rose, Number of Petals:  35, Cost of 1 Unit:  70</w:t>
      </w:r>
      <w:r w:rsidRPr="006F1770">
        <w:br/>
        <w:t xml:space="preserve">    bigrose.update_name("BiggerRose")</w:t>
      </w:r>
      <w:r w:rsidRPr="006F1770">
        <w:br/>
        <w:t xml:space="preserve">    bigrose.update_num(70)</w:t>
      </w:r>
      <w:r w:rsidRPr="006F1770">
        <w:br/>
        <w:t xml:space="preserve">    bigrose.update_price(140)</w:t>
      </w:r>
      <w:r w:rsidRPr="006F1770">
        <w:br/>
        <w:t xml:space="preserve">    print("Flower Name: ",bigrose.get_name(),", Number of Petals: ", bigrose.get_num(),", Cost of 1 Unit: ", bigrose.get_price())</w:t>
      </w:r>
      <w:r>
        <w:t>#Prints Flower Name:  BiggerRose, Number of Petals:  70, Cost of 1 Unit:  140</w:t>
      </w:r>
    </w:p>
    <w:p w:rsidR="002F5566" w:rsidRDefault="006F496C" w:rsidP="009F2B84">
      <w:pPr>
        <w:pStyle w:val="Answers"/>
      </w:pPr>
      <w:r>
        <w:t># Answer 5</w:t>
      </w:r>
      <w:r w:rsidR="009F2B84">
        <w:t xml:space="preserve"> to 7</w:t>
      </w:r>
      <w:r w:rsidR="002F5566">
        <w:t xml:space="preserve"> </w:t>
      </w:r>
    </w:p>
    <w:p w:rsidR="007E29BB" w:rsidRDefault="002F5566" w:rsidP="002F5566">
      <w:pPr>
        <w:pStyle w:val="Code"/>
      </w:pPr>
      <w:r w:rsidRPr="002F5566">
        <w:t>class CreditCard:</w:t>
      </w:r>
      <w:r w:rsidRPr="002F5566">
        <w:br/>
        <w:t xml:space="preserve">    def __init__(self, customer, bank, account, limit, balance = None):</w:t>
      </w:r>
      <w:r w:rsidRPr="002F5566">
        <w:br/>
        <w:t xml:space="preserve">        self._customer = customer</w:t>
      </w:r>
      <w:r w:rsidRPr="002F5566">
        <w:br/>
        <w:t xml:space="preserve">        self._bank = bank</w:t>
      </w:r>
      <w:r w:rsidRPr="002F5566">
        <w:br/>
        <w:t xml:space="preserve">        self._account = account</w:t>
      </w:r>
      <w:r w:rsidRPr="002F5566">
        <w:br/>
        <w:t xml:space="preserve">        self._limit = limit</w:t>
      </w:r>
      <w:r w:rsidRPr="002F5566">
        <w:br/>
        <w:t xml:space="preserve">        if balance is None:</w:t>
      </w:r>
      <w:r w:rsidRPr="002F5566">
        <w:br/>
        <w:t xml:space="preserve">            self._balance = 0</w:t>
      </w:r>
    </w:p>
    <w:p w:rsidR="002F5566" w:rsidRDefault="007E29BB" w:rsidP="002F5566">
      <w:pPr>
        <w:pStyle w:val="Code"/>
      </w:pPr>
      <w:r>
        <w:t xml:space="preserve">        else:</w:t>
      </w:r>
      <w:r w:rsidR="002F5566" w:rsidRPr="002F5566">
        <w:br/>
        <w:t xml:space="preserve">        </w:t>
      </w:r>
      <w:r>
        <w:t xml:space="preserve">    </w:t>
      </w:r>
      <w:r w:rsidR="002F5566" w:rsidRPr="002F5566">
        <w:t>self._balance = balance</w:t>
      </w:r>
      <w:r w:rsidR="002F5566" w:rsidRPr="002F5566">
        <w:br/>
        <w:t xml:space="preserve">    def get_customer(self):</w:t>
      </w:r>
      <w:r w:rsidR="002F5566" w:rsidRPr="002F5566">
        <w:br/>
        <w:t xml:space="preserve">        return self._customer</w:t>
      </w:r>
      <w:r w:rsidR="002F5566" w:rsidRPr="002F5566">
        <w:br/>
        <w:t xml:space="preserve">    def get_bank(self):</w:t>
      </w:r>
      <w:r w:rsidR="002F5566" w:rsidRPr="002F5566">
        <w:br/>
        <w:t xml:space="preserve">        return self._bank</w:t>
      </w:r>
      <w:r w:rsidR="002F5566" w:rsidRPr="002F5566">
        <w:br/>
        <w:t xml:space="preserve">    def get_account(self):</w:t>
      </w:r>
      <w:r w:rsidR="002F5566" w:rsidRPr="002F5566">
        <w:br/>
        <w:t xml:space="preserve">        return self._account</w:t>
      </w:r>
      <w:r w:rsidR="002F5566" w:rsidRPr="002F5566">
        <w:br/>
        <w:t xml:space="preserve">    def get_limit(self):</w:t>
      </w:r>
      <w:r w:rsidR="002F5566" w:rsidRPr="002F5566">
        <w:br/>
        <w:t xml:space="preserve">        return self._limit</w:t>
      </w:r>
      <w:r w:rsidR="002F5566" w:rsidRPr="002F5566">
        <w:br/>
        <w:t xml:space="preserve">    def get_balance(self):</w:t>
      </w:r>
      <w:r w:rsidR="002F5566" w:rsidRPr="002F5566">
        <w:br/>
        <w:t xml:space="preserve">        return self._balance</w:t>
      </w:r>
      <w:r w:rsidR="002F5566" w:rsidRPr="002F5566">
        <w:br/>
        <w:t xml:space="preserve">    def charge(self, price):</w:t>
      </w:r>
      <w:r w:rsidR="002F5566" w:rsidRPr="002F5566">
        <w:br/>
        <w:t xml:space="preserve">        if not isinstance(price, (int, float)):</w:t>
      </w:r>
      <w:r w:rsidR="002F5566" w:rsidRPr="002F5566">
        <w:br/>
        <w:t xml:space="preserve">            raise TypeError("The price must be a number.")</w:t>
      </w:r>
      <w:r w:rsidR="002F5566" w:rsidRPr="002F5566">
        <w:br/>
        <w:t xml:space="preserve">        if price + self._balance &gt; self._limit:</w:t>
      </w:r>
      <w:r w:rsidR="002F5566" w:rsidRPr="002F5566">
        <w:br/>
      </w:r>
      <w:r w:rsidR="002F5566" w:rsidRPr="002F5566">
        <w:lastRenderedPageBreak/>
        <w:t xml:space="preserve">            return False</w:t>
      </w:r>
      <w:r w:rsidR="002F5566" w:rsidRPr="002F5566">
        <w:br/>
        <w:t xml:space="preserve">        else:</w:t>
      </w:r>
      <w:r w:rsidR="002F5566" w:rsidRPr="002F5566">
        <w:br/>
        <w:t xml:space="preserve">            self._balance += price</w:t>
      </w:r>
      <w:r w:rsidR="002F5566" w:rsidRPr="002F5566">
        <w:br/>
        <w:t xml:space="preserve">            return True</w:t>
      </w:r>
      <w:r w:rsidR="002F5566" w:rsidRPr="002F5566">
        <w:br/>
        <w:t xml:space="preserve">    def make_payment(self, amount):</w:t>
      </w:r>
      <w:r w:rsidR="002F5566" w:rsidRPr="002F5566">
        <w:br/>
        <w:t xml:space="preserve">        if not isinstance(amount, (int, float)):</w:t>
      </w:r>
      <w:r w:rsidR="002F5566" w:rsidRPr="002F5566">
        <w:br/>
        <w:t xml:space="preserve">            raise TypeError("The payment amount must be a number.")</w:t>
      </w:r>
      <w:r w:rsidR="002F5566" w:rsidRPr="002F5566">
        <w:br/>
        <w:t xml:space="preserve">        if amount &lt; 0:</w:t>
      </w:r>
      <w:r w:rsidR="002F5566" w:rsidRPr="002F5566">
        <w:br/>
        <w:t xml:space="preserve">            raise ValueError("The payment amount cannot be negative.")</w:t>
      </w:r>
      <w:r w:rsidR="002F5566" w:rsidRPr="002F5566">
        <w:br/>
        <w:t xml:space="preserve">        self._balance -= amount</w:t>
      </w:r>
      <w:r w:rsidR="002F5566" w:rsidRPr="002F5566">
        <w:br/>
        <w:t>cc = CreditCard('John Doe', '1st Bank', '5391 0375 9387 5309', 10000, 8309)</w:t>
      </w:r>
      <w:r w:rsidR="002F5566" w:rsidRPr="002F5566">
        <w:br/>
        <w:t>cc.charge(800)</w:t>
      </w:r>
      <w:r w:rsidR="002F5566" w:rsidRPr="002F5566">
        <w:br/>
        <w:t>cc.make_payment(670)</w:t>
      </w:r>
      <w:r w:rsidR="002F5566" w:rsidRPr="002F5566">
        <w:br/>
        <w:t>print(cc.get_balance())</w:t>
      </w:r>
      <w:r w:rsidR="002F5566">
        <w:t xml:space="preserve">#Prints </w:t>
      </w:r>
      <w:r w:rsidR="00922633">
        <w:t>8439</w:t>
      </w:r>
    </w:p>
    <w:p w:rsidR="007E29BB" w:rsidRDefault="007E29BB" w:rsidP="007E29BB">
      <w:pPr>
        <w:pStyle w:val="Answers"/>
      </w:pPr>
      <w:r>
        <w:t># Answer 8</w:t>
      </w:r>
    </w:p>
    <w:p w:rsidR="007E29BB" w:rsidRPr="007E29BB" w:rsidRDefault="007E29BB" w:rsidP="007E29BB">
      <w:pPr>
        <w:pStyle w:val="Code"/>
      </w:pPr>
      <w:r w:rsidRPr="007E29BB">
        <w:t>if __name__ == "__main__" :</w:t>
      </w:r>
      <w:r w:rsidRPr="007E29BB">
        <w:br/>
        <w:t xml:space="preserve">    wallet = [(CreditCard( "John Bowman" , "California Savings" ,"5391 0375 9387 5309" , 2500) ),(CreditCard( "John Bowman" , "California Federal" ,"3485 0399 3395 1954" , 3500) ),(CreditCard( "John Bowman" , "California Finance" ,"5391 0375 9387 5309" , 5000) )]</w:t>
      </w:r>
      <w:r w:rsidRPr="007E29BB">
        <w:br/>
        <w:t xml:space="preserve">    for val in range(125</w:t>
      </w:r>
      <w:r>
        <w:t>,</w:t>
      </w:r>
      <w:r w:rsidRPr="007E29BB">
        <w:t>726,200):</w:t>
      </w:r>
      <w:r>
        <w:t>#Changed</w:t>
      </w:r>
      <w:r w:rsidRPr="007E29BB">
        <w:br/>
        <w:t xml:space="preserve">        print(f"""</w:t>
      </w:r>
      <w:r w:rsidRPr="007E29BB">
        <w:br/>
        <w:t xml:space="preserve">        {wallet[0].charge(val)},</w:t>
      </w:r>
      <w:r w:rsidRPr="007E29BB">
        <w:br/>
        <w:t xml:space="preserve">        {wallet[1].charge(2*val)},</w:t>
      </w:r>
      <w:r w:rsidRPr="007E29BB">
        <w:br/>
        <w:t xml:space="preserve">        {wallet[2].charge(3*val)}\n""")</w:t>
      </w:r>
      <w:r w:rsidRPr="007E29BB">
        <w:br/>
        <w:t xml:space="preserve">    for c in range(3):</w:t>
      </w:r>
      <w:r w:rsidRPr="007E29BB">
        <w:br/>
        <w:t xml:space="preserve">        print( "Customer =  ", wallet[c].get_customer( ))</w:t>
      </w:r>
      <w:r w:rsidRPr="007E29BB">
        <w:br/>
        <w:t xml:space="preserve">        print( "Bank =  ", wallet[c].get_bank( ))</w:t>
      </w:r>
      <w:r w:rsidRPr="007E29BB">
        <w:br/>
        <w:t xml:space="preserve">        print( "Account =  ", wallet[c].get_account( ))</w:t>
      </w:r>
      <w:r w:rsidRPr="007E29BB">
        <w:br/>
        <w:t xml:space="preserve">        print( "Limit =  ", wallet[c].get_limit( ))</w:t>
      </w:r>
      <w:r w:rsidRPr="007E29BB">
        <w:br/>
        <w:t xml:space="preserve">        print( "Balance =  ", wallet[c].get_balance( ))</w:t>
      </w:r>
      <w:r w:rsidRPr="007E29BB">
        <w:br/>
        <w:t xml:space="preserve">        while wallet[c].get_balance( ) &gt; 100:</w:t>
      </w:r>
      <w:r w:rsidRPr="007E29BB">
        <w:br/>
        <w:t xml:space="preserve">            wallet[c].make_payment(100)</w:t>
      </w:r>
      <w:r w:rsidRPr="007E29BB">
        <w:br/>
      </w:r>
      <w:r w:rsidRPr="007E29BB">
        <w:lastRenderedPageBreak/>
        <w:t xml:space="preserve">            print("New balance =  ", wallet[c].get_balance( ))</w:t>
      </w:r>
      <w:r w:rsidRPr="007E29BB">
        <w:br/>
        <w:t xml:space="preserve">        print()</w:t>
      </w:r>
    </w:p>
    <w:p w:rsidR="007E29BB" w:rsidRPr="007E29BB" w:rsidRDefault="007E29BB" w:rsidP="00340A65">
      <w:pPr>
        <w:pStyle w:val="Text"/>
        <w:rPr>
          <w:lang w:val="en-IN"/>
        </w:rPr>
      </w:pPr>
      <w:r>
        <w:rPr>
          <w:lang w:val="en-IN"/>
        </w:rPr>
        <w:t xml:space="preserve">It was wallet[2] that was overcharged in last iteration of the loop, after changing the first loop during the testing phase </w:t>
      </w:r>
      <w:r w:rsidR="00340A65">
        <w:rPr>
          <w:lang w:val="en-IN"/>
        </w:rPr>
        <w:t>when instructed to make any one of the credit cards go beyond it’s limit.</w:t>
      </w:r>
    </w:p>
    <w:p w:rsidR="002C6A93" w:rsidRDefault="00340A65" w:rsidP="002C6A93">
      <w:pPr>
        <w:pStyle w:val="Answers"/>
      </w:pPr>
      <w:r>
        <w:t># Answer 9</w:t>
      </w:r>
      <w:r w:rsidR="009F2B84">
        <w:t xml:space="preserve"> to 15</w:t>
      </w:r>
    </w:p>
    <w:p w:rsidR="009F2B84" w:rsidRDefault="009F2B84" w:rsidP="009F2B84">
      <w:pPr>
        <w:pStyle w:val="Code"/>
      </w:pPr>
      <w:r w:rsidRPr="009F2B84">
        <w:t>class Vector:</w:t>
      </w:r>
      <w:r w:rsidRPr="009F2B84">
        <w:br/>
        <w:t xml:space="preserve">    def __init__(self, d):</w:t>
      </w:r>
      <w:r w:rsidRPr="009F2B84">
        <w:br/>
        <w:t xml:space="preserve">        if isinstance(d, (float, int)):</w:t>
      </w:r>
      <w:r w:rsidRPr="009F2B84">
        <w:br/>
        <w:t xml:space="preserve">            d = int(d)</w:t>
      </w:r>
      <w:r w:rsidRPr="009F2B84">
        <w:br/>
        <w:t xml:space="preserve">            self._coords = [0] * d</w:t>
      </w:r>
      <w:r w:rsidRPr="009F2B84">
        <w:br/>
        <w:t xml:space="preserve">        elif isinstance(d, (list, tuple, set, frozenset)):</w:t>
      </w:r>
      <w:r w:rsidRPr="009F2B84">
        <w:br/>
        <w:t xml:space="preserve">            self._coords = list(d)</w:t>
      </w:r>
      <w:r w:rsidRPr="009F2B84">
        <w:br/>
        <w:t xml:space="preserve">        else:</w:t>
      </w:r>
      <w:r w:rsidRPr="009F2B84">
        <w:br/>
        <w:t xml:space="preserve">            raise ValueError("Unsupported type for Vector initialization")</w:t>
      </w:r>
      <w:r w:rsidRPr="009F2B84">
        <w:br/>
        <w:t xml:space="preserve">    def __len__(self):</w:t>
      </w:r>
      <w:r w:rsidRPr="009F2B84">
        <w:br/>
        <w:t xml:space="preserve">        return len(self._coords)</w:t>
      </w:r>
      <w:r w:rsidRPr="009F2B84">
        <w:br/>
        <w:t xml:space="preserve">    def __getitem__(self, j):</w:t>
      </w:r>
      <w:r w:rsidRPr="009F2B84">
        <w:br/>
        <w:t xml:space="preserve">        return self._coords[j]</w:t>
      </w:r>
      <w:r w:rsidRPr="009F2B84">
        <w:br/>
        <w:t xml:space="preserve">    def __setitem__(self, j, val):</w:t>
      </w:r>
      <w:r w:rsidRPr="009F2B84">
        <w:br/>
        <w:t xml:space="preserve">        self._coords[j] = val</w:t>
      </w:r>
      <w:r w:rsidRPr="009F2B84">
        <w:br/>
        <w:t xml:space="preserve">    def __add__(self, other):</w:t>
      </w:r>
      <w:r w:rsidRPr="009F2B84">
        <w:br/>
        <w:t xml:space="preserve">        if len(self) != len(other):</w:t>
      </w:r>
      <w:r w:rsidRPr="009F2B84">
        <w:br/>
        <w:t xml:space="preserve">            raise ValueError('dimensions must agree')</w:t>
      </w:r>
      <w:r w:rsidRPr="009F2B84">
        <w:br/>
        <w:t xml:space="preserve">        result = Vector(len(self))</w:t>
      </w:r>
      <w:r w:rsidRPr="009F2B84">
        <w:br/>
        <w:t xml:space="preserve">        for j in range(len(self)):</w:t>
      </w:r>
      <w:r w:rsidRPr="009F2B84">
        <w:br/>
        <w:t xml:space="preserve">            result[j] = self[j] + other[j]</w:t>
      </w:r>
      <w:r w:rsidRPr="009F2B84">
        <w:br/>
        <w:t xml:space="preserve">        return result</w:t>
      </w:r>
      <w:r w:rsidRPr="009F2B84">
        <w:br/>
        <w:t xml:space="preserve">    def __eq__(self, other):</w:t>
      </w:r>
      <w:r w:rsidRPr="009F2B84">
        <w:br/>
        <w:t xml:space="preserve">        return self._coords == other._coords</w:t>
      </w:r>
      <w:r w:rsidRPr="009F2B84">
        <w:br/>
        <w:t xml:space="preserve">    def __ne__(self, other):</w:t>
      </w:r>
      <w:r w:rsidRPr="009F2B84">
        <w:br/>
        <w:t xml:space="preserve">        return not (self == other)</w:t>
      </w:r>
      <w:r w:rsidRPr="009F2B84">
        <w:br/>
        <w:t xml:space="preserve">    def __str__(self):</w:t>
      </w:r>
      <w:r w:rsidRPr="009F2B84">
        <w:br/>
      </w:r>
      <w:r w:rsidRPr="009F2B84">
        <w:lastRenderedPageBreak/>
        <w:t xml:space="preserve">        return '&lt;' + str(self._coords)[1:-1] + '&gt;'</w:t>
      </w:r>
      <w:r w:rsidRPr="009F2B84">
        <w:br/>
        <w:t xml:space="preserve">    def __radd__(self, other):</w:t>
      </w:r>
      <w:r w:rsidRPr="009F2B84">
        <w:br/>
        <w:t xml:space="preserve">        return self.__add__(other)</w:t>
      </w:r>
      <w:r w:rsidRPr="009F2B84">
        <w:br/>
        <w:t xml:space="preserve">    def __mul__(self, other):</w:t>
      </w:r>
      <w:r w:rsidRPr="009F2B84">
        <w:br/>
        <w:t xml:space="preserve">        result = Vector(len(self))</w:t>
      </w:r>
      <w:r w:rsidRPr="009F2B84">
        <w:br/>
        <w:t xml:space="preserve">        if isinstance(other, (float, int)):</w:t>
      </w:r>
      <w:r w:rsidRPr="009F2B84">
        <w:br/>
        <w:t xml:space="preserve">            for i in range(len(self)):</w:t>
      </w:r>
      <w:r w:rsidRPr="009F2B84">
        <w:br/>
        <w:t xml:space="preserve">                result[i] = self[i] * other</w:t>
      </w:r>
      <w:r w:rsidRPr="009F2B84">
        <w:br/>
        <w:t xml:space="preserve">        elif len(self) != len(other):</w:t>
      </w:r>
      <w:r w:rsidRPr="009F2B84">
        <w:br/>
        <w:t xml:space="preserve">            raise ValueError("dimensions must agree.")</w:t>
      </w:r>
      <w:r w:rsidRPr="009F2B84">
        <w:br/>
        <w:t xml:space="preserve">        else:</w:t>
      </w:r>
      <w:r w:rsidRPr="009F2B84">
        <w:br/>
        <w:t xml:space="preserve">            for i in range(len(self)):</w:t>
      </w:r>
      <w:r w:rsidRPr="009F2B84">
        <w:br/>
        <w:t xml:space="preserve">                result[i] = self[i] * other[i]</w:t>
      </w:r>
      <w:r w:rsidRPr="009F2B84">
        <w:br/>
        <w:t xml:space="preserve">        return result</w:t>
      </w:r>
      <w:r w:rsidRPr="009F2B84">
        <w:br/>
        <w:t xml:space="preserve">    def __rmul__(self, other):</w:t>
      </w:r>
      <w:r w:rsidRPr="009F2B84">
        <w:br/>
        <w:t xml:space="preserve">        return self.__mul__(other)</w:t>
      </w:r>
      <w:r w:rsidRPr="009F2B84">
        <w:br/>
        <w:t xml:space="preserve">    def __neg__(self):</w:t>
      </w:r>
      <w:r w:rsidRPr="009F2B84">
        <w:br/>
        <w:t xml:space="preserve">        return self * -1</w:t>
      </w:r>
      <w:r w:rsidRPr="009F2B84">
        <w:br/>
        <w:t xml:space="preserve">    def __sub__(self, other):</w:t>
      </w:r>
      <w:r w:rsidRPr="009F2B84">
        <w:br/>
        <w:t xml:space="preserve">        if not isinstance(other, Vector):</w:t>
      </w:r>
      <w:r w:rsidRPr="009F2B84">
        <w:br/>
        <w:t xml:space="preserve">            other = Vector(other)</w:t>
      </w:r>
      <w:r w:rsidRPr="009F2B84">
        <w:br/>
        <w:t xml:space="preserve">        if len(self) != len(other):</w:t>
      </w:r>
      <w:r w:rsidRPr="009F2B84">
        <w:br/>
        <w:t xml:space="preserve">            raise ValueError('dimensions must agree')</w:t>
      </w:r>
      <w:r w:rsidRPr="009F2B84">
        <w:br/>
        <w:t xml:space="preserve">        return self + (-other)</w:t>
      </w:r>
      <w:r w:rsidRPr="009F2B84">
        <w:br/>
        <w:t xml:space="preserve">    def __rsub__(self, other):</w:t>
      </w:r>
      <w:r w:rsidRPr="009F2B84">
        <w:br/>
        <w:t xml:space="preserve">        if not isinstance(other, Vector):</w:t>
      </w:r>
      <w:r w:rsidRPr="009F2B84">
        <w:br/>
        <w:t xml:space="preserve">            other = Vector(other)</w:t>
      </w:r>
      <w:r w:rsidRPr="009F2B84">
        <w:br/>
        <w:t xml:space="preserve">        return other - self</w:t>
      </w:r>
      <w:r w:rsidRPr="009F2B84">
        <w:br/>
      </w:r>
      <w:r w:rsidRPr="009F2B84">
        <w:br/>
        <w:t>if __name__ == "__main__":</w:t>
      </w:r>
      <w:r w:rsidRPr="009F2B84">
        <w:br/>
        <w:t xml:space="preserve">    Vset = Vector(set([1,2,3]))</w:t>
      </w:r>
      <w:r w:rsidRPr="009F2B84">
        <w:br/>
        <w:t xml:space="preserve">    Vtuple = Vector((1,2,3))</w:t>
      </w:r>
      <w:r w:rsidRPr="009F2B84">
        <w:br/>
        <w:t xml:space="preserve">    Vfrozenset = Vector(frozenset([1,2,3]))</w:t>
      </w:r>
      <w:r w:rsidRPr="009F2B84">
        <w:br/>
        <w:t xml:space="preserve">    Vlist = Vector(list([1,2,3]))</w:t>
      </w:r>
      <w:r w:rsidRPr="009F2B84">
        <w:br/>
        <w:t xml:space="preserve">    print(Vset, Vtuple, Vfrozenset, Vlist)</w:t>
      </w:r>
      <w:r w:rsidRPr="009F2B84">
        <w:br/>
        <w:t xml:space="preserve">    print(Vset * (8,2,6)  * Vfrozenset * Vlist)</w:t>
      </w:r>
      <w:r w:rsidRPr="009F2B84">
        <w:br/>
        <w:t xml:space="preserve">    print(-Vset)</w:t>
      </w:r>
      <w:r w:rsidRPr="009F2B84">
        <w:br/>
        <w:t xml:space="preserve">    print([9,8,7]-Vfrozenset)</w:t>
      </w:r>
      <w:r w:rsidRPr="009F2B84">
        <w:br/>
        <w:t xml:space="preserve">    print(Vlist - set([5,2,8]))</w:t>
      </w:r>
    </w:p>
    <w:p w:rsidR="009F2B84" w:rsidRDefault="009F2B84" w:rsidP="009F2B84">
      <w:pPr>
        <w:pStyle w:val="Code"/>
      </w:pPr>
      <w:r>
        <w:t xml:space="preserve">#Prints </w:t>
      </w:r>
    </w:p>
    <w:p w:rsidR="009F2B84" w:rsidRDefault="009F2B84" w:rsidP="009F2B84">
      <w:pPr>
        <w:pStyle w:val="Code"/>
      </w:pPr>
      <w:r>
        <w:lastRenderedPageBreak/>
        <w:t>&lt;1, 2, 3&gt; &lt;1, 2, 3&gt; &lt;1, 2, 3&gt; &lt;1, 2, 3&gt;</w:t>
      </w:r>
    </w:p>
    <w:p w:rsidR="009F2B84" w:rsidRDefault="009F2B84" w:rsidP="009F2B84">
      <w:pPr>
        <w:pStyle w:val="Code"/>
      </w:pPr>
      <w:r>
        <w:t>&lt;8, 16, 162&gt;</w:t>
      </w:r>
    </w:p>
    <w:p w:rsidR="009F2B84" w:rsidRDefault="009F2B84" w:rsidP="009F2B84">
      <w:pPr>
        <w:pStyle w:val="Code"/>
      </w:pPr>
      <w:r>
        <w:t>&lt;-1, -2, -3&gt;</w:t>
      </w:r>
    </w:p>
    <w:p w:rsidR="009F2B84" w:rsidRDefault="009F2B84" w:rsidP="009F2B84">
      <w:pPr>
        <w:pStyle w:val="Code"/>
      </w:pPr>
      <w:r>
        <w:t>&lt;8, 6, 4&gt;</w:t>
      </w:r>
    </w:p>
    <w:p w:rsidR="009F2B84" w:rsidRPr="009F2B84" w:rsidRDefault="009F2B84" w:rsidP="009F2B84">
      <w:pPr>
        <w:pStyle w:val="Code"/>
      </w:pPr>
      <w:r>
        <w:t>&lt;-7, 0, -2&gt;</w:t>
      </w:r>
    </w:p>
    <w:p w:rsidR="009F2B84" w:rsidRPr="009F2B84" w:rsidRDefault="009F2B84" w:rsidP="009F2B84">
      <w:pPr>
        <w:pStyle w:val="Answers"/>
        <w:rPr>
          <w:lang w:val="en-IN"/>
        </w:rPr>
      </w:pPr>
      <w:r>
        <w:rPr>
          <w:lang w:val="en-IN"/>
        </w:rPr>
        <w:t># Answer 16</w:t>
      </w:r>
    </w:p>
    <w:p w:rsidR="002F5566" w:rsidRPr="002F5566" w:rsidRDefault="009F2B84" w:rsidP="009F2B84">
      <w:pPr>
        <w:pStyle w:val="Text"/>
        <w:rPr>
          <w:lang w:val="en-IN"/>
        </w:rPr>
      </w:pPr>
      <w:r w:rsidRPr="009F2B84">
        <w:rPr>
          <w:lang w:val="en-IN"/>
        </w:rPr>
        <w:t>The formula `max(0, (stop - start + step - 1) // step)` calculates the number of elements in a range by first computing the difference between the stop and start values, adjusting for the inclusive nature of the start point, and dividing by the step size to count whole steps. The addition of `step - 1` ensures partial steps are included, and using `max` with zero ensures the result is non-negative, providing the correct count of elements even if the stop value is less than the start value.</w:t>
      </w:r>
    </w:p>
    <w:p w:rsidR="003B34F5" w:rsidRDefault="009F2B84" w:rsidP="003B34F5">
      <w:pPr>
        <w:pStyle w:val="Answers"/>
        <w:rPr>
          <w:rFonts w:eastAsia="Times New Roman"/>
          <w:lang w:val="en-IN" w:eastAsia="en-IN"/>
        </w:rPr>
      </w:pPr>
      <w:r>
        <w:rPr>
          <w:rFonts w:eastAsia="Times New Roman"/>
          <w:lang w:val="en-IN" w:eastAsia="en-IN"/>
        </w:rPr>
        <w:t># Answer 17</w:t>
      </w:r>
    </w:p>
    <w:p w:rsidR="009F2B84" w:rsidRPr="009F2B84" w:rsidRDefault="00837DBE" w:rsidP="009F2B84">
      <w:pPr>
        <w:pStyle w:val="Text"/>
      </w:pPr>
      <w:r>
        <w:t xml:space="preserve">             </w:t>
      </w:r>
      <w:r w:rsidR="009F2B84" w:rsidRPr="009F2B84">
        <w:t>Object</w:t>
      </w:r>
    </w:p>
    <w:p w:rsidR="009F2B84" w:rsidRPr="00837DBE" w:rsidRDefault="009F2B84" w:rsidP="009F2B84">
      <w:pPr>
        <w:pStyle w:val="Text"/>
        <w:rPr>
          <w:sz w:val="30"/>
          <w:szCs w:val="38"/>
        </w:rPr>
      </w:pPr>
      <w:r w:rsidRPr="009F2B84">
        <w:t xml:space="preserve">              </w:t>
      </w:r>
      <w:r w:rsidRPr="00837DBE">
        <w:rPr>
          <w:sz w:val="30"/>
          <w:szCs w:val="38"/>
        </w:rPr>
        <w:t>/   |   \</w:t>
      </w:r>
    </w:p>
    <w:p w:rsidR="009F2B84" w:rsidRPr="00837DBE" w:rsidRDefault="009F2B84" w:rsidP="009F2B84">
      <w:pPr>
        <w:pStyle w:val="Text"/>
        <w:rPr>
          <w:sz w:val="30"/>
          <w:szCs w:val="38"/>
        </w:rPr>
      </w:pPr>
      <w:r w:rsidRPr="00837DBE">
        <w:rPr>
          <w:sz w:val="30"/>
          <w:szCs w:val="38"/>
        </w:rPr>
        <w:t xml:space="preserve">             </w:t>
      </w:r>
      <w:r w:rsidR="00837DBE">
        <w:rPr>
          <w:sz w:val="30"/>
          <w:szCs w:val="38"/>
        </w:rPr>
        <w:t xml:space="preserve"> </w:t>
      </w:r>
      <w:r w:rsidRPr="00837DBE">
        <w:rPr>
          <w:sz w:val="30"/>
          <w:szCs w:val="38"/>
        </w:rPr>
        <w:t>/    |    \</w:t>
      </w:r>
    </w:p>
    <w:p w:rsidR="009F2B84" w:rsidRPr="009F2B84" w:rsidRDefault="00837DBE" w:rsidP="009F2B84">
      <w:pPr>
        <w:pStyle w:val="Text"/>
      </w:pPr>
      <w:r>
        <w:t xml:space="preserve">    </w:t>
      </w:r>
      <w:r w:rsidR="009F2B84" w:rsidRPr="009F2B84">
        <w:t>Goat    Pig   Horse</w:t>
      </w:r>
    </w:p>
    <w:p w:rsidR="009F2B84" w:rsidRPr="009F2B84" w:rsidRDefault="009F2B84" w:rsidP="009F2B84">
      <w:pPr>
        <w:pStyle w:val="Text"/>
      </w:pPr>
      <w:r w:rsidRPr="009F2B84">
        <w:t xml:space="preserve">                           /  \</w:t>
      </w:r>
    </w:p>
    <w:p w:rsidR="009F2B84" w:rsidRPr="009F2B84" w:rsidRDefault="009F2B84" w:rsidP="009F2B84">
      <w:pPr>
        <w:pStyle w:val="Text"/>
      </w:pPr>
      <w:r w:rsidRPr="009F2B84">
        <w:t xml:space="preserve">                          /    \</w:t>
      </w:r>
    </w:p>
    <w:p w:rsidR="00837DBE" w:rsidRDefault="00837DBE" w:rsidP="00837DBE">
      <w:pPr>
        <w:pStyle w:val="Text"/>
      </w:pPr>
      <w:r>
        <w:t xml:space="preserve">                 </w:t>
      </w:r>
      <w:r w:rsidR="009F2B84" w:rsidRPr="009F2B84">
        <w:t>Racer   Eque</w:t>
      </w:r>
      <w:r>
        <w:t>strian</w:t>
      </w:r>
    </w:p>
    <w:p w:rsidR="00837DBE" w:rsidRDefault="00837DBE" w:rsidP="00837DBE"/>
    <w:p w:rsidR="009F2B84" w:rsidRPr="009F2B84" w:rsidRDefault="00837DBE" w:rsidP="009F2B84">
      <w:pPr>
        <w:pStyle w:val="Text"/>
      </w:pPr>
      <w:r>
        <w:lastRenderedPageBreak/>
        <w:t>*</w:t>
      </w:r>
      <w:r w:rsidR="009F2B84" w:rsidRPr="009F2B84">
        <w:t>Details of Each Class</w:t>
      </w:r>
    </w:p>
    <w:p w:rsidR="009F2B84" w:rsidRDefault="00837DBE" w:rsidP="00837DBE">
      <w:pPr>
        <w:pStyle w:val="Text"/>
      </w:pPr>
      <w:r>
        <w:t xml:space="preserve">(1) </w:t>
      </w:r>
      <w:r w:rsidR="009F2B84" w:rsidRPr="009F2B84">
        <w:t>Goat (extends Object)</w:t>
      </w:r>
      <w:r>
        <w:t xml:space="preserve">-&gt; </w:t>
      </w:r>
      <w:r w:rsidR="009F2B84" w:rsidRPr="009F2B84">
        <w:t>Instance Variable: tail</w:t>
      </w:r>
      <w:r>
        <w:t xml:space="preserve">; </w:t>
      </w:r>
      <w:r w:rsidR="009F2B84" w:rsidRPr="009F2B84">
        <w:t>Methods: milk(), jump()</w:t>
      </w:r>
      <w:r>
        <w:t xml:space="preserve">; (2) </w:t>
      </w:r>
      <w:r w:rsidR="009F2B84" w:rsidRPr="009F2B84">
        <w:t>Pig (extends Object)</w:t>
      </w:r>
      <w:r>
        <w:t xml:space="preserve">-&gt; </w:t>
      </w:r>
      <w:r w:rsidR="009F2B84" w:rsidRPr="009F2B84">
        <w:t>Instance Variable: nose</w:t>
      </w:r>
      <w:r>
        <w:t xml:space="preserve">; </w:t>
      </w:r>
      <w:r w:rsidR="009F2B84" w:rsidRPr="009F2B84">
        <w:t>Methods: eat(food), wallow()</w:t>
      </w:r>
      <w:r>
        <w:t xml:space="preserve">; (3) </w:t>
      </w:r>
      <w:r w:rsidR="009F2B84" w:rsidRPr="009F2B84">
        <w:t>Horse (extends Object)</w:t>
      </w:r>
      <w:r>
        <w:t xml:space="preserve">-&gt; Instance </w:t>
      </w:r>
      <w:r w:rsidR="009F2B84" w:rsidRPr="009F2B84">
        <w:t>Variables: height, color</w:t>
      </w:r>
      <w:r>
        <w:t xml:space="preserve">; </w:t>
      </w:r>
      <w:r w:rsidR="009F2B84" w:rsidRPr="009F2B84">
        <w:t>Methods: run(), jump()</w:t>
      </w:r>
      <w:r>
        <w:t>; (4)</w:t>
      </w:r>
      <w:r w:rsidR="009F2B84" w:rsidRPr="009F2B84">
        <w:t>Racer (extends Horse)</w:t>
      </w:r>
      <w:r>
        <w:t xml:space="preserve">-&gt; </w:t>
      </w:r>
      <w:r w:rsidR="009F2B84" w:rsidRPr="009F2B84">
        <w:t>Additional Method: race()</w:t>
      </w:r>
      <w:r w:rsidR="009F2B84">
        <w:t xml:space="preserve"> </w:t>
      </w:r>
      <w:r w:rsidR="009F2B84" w:rsidRPr="009F2B84">
        <w:t>(Inherits Horse's instance variables and methods)</w:t>
      </w:r>
      <w:r>
        <w:t>; (5)</w:t>
      </w:r>
      <w:r w:rsidR="009F2B84" w:rsidRPr="009F2B84">
        <w:t>Equestrian (extends Horse)</w:t>
      </w:r>
      <w:r>
        <w:t xml:space="preserve">-&gt; </w:t>
      </w:r>
      <w:r w:rsidR="009F2B84" w:rsidRPr="009F2B84">
        <w:t>Additional Instance Variable: weight</w:t>
      </w:r>
      <w:r>
        <w:t xml:space="preserve">; </w:t>
      </w:r>
      <w:r w:rsidR="009F2B84" w:rsidRPr="009F2B84">
        <w:t>Additional Methods: trot(), is trained()</w:t>
      </w:r>
      <w:r w:rsidR="009F2B84">
        <w:t xml:space="preserve"> </w:t>
      </w:r>
      <w:r w:rsidR="009F2B84" w:rsidRPr="009F2B84">
        <w:t>(Inherits Horse's instance variables and methods)</w:t>
      </w:r>
      <w:r>
        <w:t>;</w:t>
      </w:r>
    </w:p>
    <w:p w:rsidR="00837DBE" w:rsidRDefault="00837DBE" w:rsidP="00837DBE">
      <w:pPr>
        <w:pStyle w:val="Answers"/>
      </w:pPr>
      <w:r>
        <w:t># Answer 18</w:t>
      </w:r>
      <w:r w:rsidR="002A3A89">
        <w:t xml:space="preserve"> to 19</w:t>
      </w:r>
    </w:p>
    <w:p w:rsidR="002A3A89" w:rsidRDefault="002A3A89" w:rsidP="002A3A89">
      <w:pPr>
        <w:pStyle w:val="Code"/>
      </w:pPr>
      <w:r w:rsidRPr="002A3A89">
        <w:t>class Progression:</w:t>
      </w:r>
      <w:r w:rsidRPr="002A3A89">
        <w:br/>
        <w:t xml:space="preserve">    def __init__(self, start=0):</w:t>
      </w:r>
      <w:r w:rsidRPr="002A3A89">
        <w:br/>
        <w:t xml:space="preserve">        self.current = start</w:t>
      </w:r>
      <w:r w:rsidRPr="002A3A89">
        <w:br/>
        <w:t xml:space="preserve">    def advance(self):</w:t>
      </w:r>
      <w:r w:rsidRPr="002A3A89">
        <w:br/>
        <w:t xml:space="preserve">        self.current += 1</w:t>
      </w:r>
      <w:r w:rsidRPr="002A3A89">
        <w:br/>
        <w:t xml:space="preserve">    def __next__(self):</w:t>
      </w:r>
      <w:r w:rsidRPr="002A3A89">
        <w:br/>
        <w:t xml:space="preserve">        if self.current is None:</w:t>
      </w:r>
      <w:r w:rsidRPr="002A3A89">
        <w:br/>
        <w:t xml:space="preserve">            raise StopIteration</w:t>
      </w:r>
      <w:r w:rsidRPr="002A3A89">
        <w:br/>
        <w:t xml:space="preserve">        else:</w:t>
      </w:r>
      <w:r w:rsidRPr="002A3A89">
        <w:br/>
        <w:t xml:space="preserve">            answer = self.current</w:t>
      </w:r>
      <w:r w:rsidRPr="002A3A89">
        <w:br/>
        <w:t xml:space="preserve">            self.advance()</w:t>
      </w:r>
      <w:r w:rsidRPr="002A3A89">
        <w:br/>
        <w:t xml:space="preserve">            return answer</w:t>
      </w:r>
      <w:r w:rsidRPr="002A3A89">
        <w:br/>
        <w:t xml:space="preserve">    def __iter__(self):</w:t>
      </w:r>
      <w:r w:rsidRPr="002A3A89">
        <w:br/>
        <w:t xml:space="preserve">        return self</w:t>
      </w:r>
      <w:r w:rsidRPr="002A3A89">
        <w:br/>
        <w:t xml:space="preserve">    def print_progression(self, n):</w:t>
      </w:r>
      <w:r w:rsidRPr="002A3A89">
        <w:br/>
        <w:t xml:space="preserve">        print(' '.join(str(next(self)) for _ in range(n)))</w:t>
      </w:r>
      <w:r w:rsidRPr="002A3A89">
        <w:br/>
        <w:t>class FibonacciProgression(Progression):</w:t>
      </w:r>
      <w:r w:rsidRPr="002A3A89">
        <w:br/>
        <w:t xml:space="preserve">    def __init__(self, first=0, second=1):</w:t>
      </w:r>
      <w:r w:rsidRPr="002A3A89">
        <w:br/>
        <w:t xml:space="preserve">        super().__init__(first)</w:t>
      </w:r>
      <w:r w:rsidRPr="002A3A89">
        <w:br/>
        <w:t xml:space="preserve">        self.prev = second - first</w:t>
      </w:r>
      <w:r w:rsidRPr="002A3A89">
        <w:br/>
        <w:t xml:space="preserve">        self.steps = 0</w:t>
      </w:r>
      <w:r w:rsidRPr="002A3A89">
        <w:br/>
      </w:r>
      <w:r w:rsidRPr="002A3A89">
        <w:lastRenderedPageBreak/>
        <w:t xml:space="preserve">    def advance(self):</w:t>
      </w:r>
      <w:r w:rsidRPr="002A3A89">
        <w:br/>
        <w:t xml:space="preserve">        self.prev, self.current = self.current, self.prev + self.current</w:t>
      </w:r>
      <w:r w:rsidRPr="002A3A89">
        <w:br/>
        <w:t xml:space="preserve">        self.steps += 1</w:t>
      </w:r>
      <w:r w:rsidRPr="002A3A89">
        <w:br/>
        <w:t>class GeometricProgression(Progression):</w:t>
      </w:r>
      <w:r w:rsidRPr="002A3A89">
        <w:br/>
        <w:t xml:space="preserve">    def __init__(self, base=2, start=1):</w:t>
      </w:r>
      <w:r w:rsidRPr="002A3A89">
        <w:br/>
        <w:t xml:space="preserve">        super().__init__(start)</w:t>
      </w:r>
      <w:r w:rsidRPr="002A3A89">
        <w:br/>
        <w:t xml:space="preserve">        self.base = base</w:t>
      </w:r>
      <w:r w:rsidRPr="002A3A89">
        <w:br/>
        <w:t xml:space="preserve">        self.steps = 0</w:t>
      </w:r>
      <w:r w:rsidRPr="002A3A89">
        <w:br/>
        <w:t xml:space="preserve">    def advance(self):</w:t>
      </w:r>
      <w:r w:rsidRPr="002A3A89">
        <w:br/>
        <w:t xml:space="preserve">        self.current *= self.base</w:t>
      </w:r>
      <w:r w:rsidRPr="002A3A89">
        <w:br/>
        <w:t xml:space="preserve">        self.steps += 1</w:t>
      </w:r>
      <w:r w:rsidRPr="002A3A89">
        <w:br/>
        <w:t>class ArithmeticProgression(Progression):</w:t>
      </w:r>
      <w:r w:rsidRPr="002A3A89">
        <w:br/>
        <w:t xml:space="preserve">    def __init__(self, increment=1, start=0):</w:t>
      </w:r>
      <w:r w:rsidRPr="002A3A89">
        <w:br/>
        <w:t xml:space="preserve">        super().__init__(start)</w:t>
      </w:r>
      <w:r w:rsidRPr="002A3A89">
        <w:br/>
        <w:t xml:space="preserve">        self.increment = increment</w:t>
      </w:r>
      <w:r w:rsidRPr="002A3A89">
        <w:br/>
        <w:t xml:space="preserve">        self.steps = 0</w:t>
      </w:r>
      <w:r w:rsidRPr="002A3A89">
        <w:br/>
        <w:t xml:space="preserve">    def advance(self):</w:t>
      </w:r>
      <w:r w:rsidRPr="002A3A89">
        <w:br/>
        <w:t xml:space="preserve">        self.current += self.increment</w:t>
      </w:r>
      <w:r w:rsidRPr="002A3A89">
        <w:br/>
        <w:t xml:space="preserve">        self.steps += </w:t>
      </w:r>
      <w:r>
        <w:t>1</w:t>
      </w:r>
      <w:r w:rsidRPr="002A3A89">
        <w:br/>
        <w:t>if __name__ == "__main__":</w:t>
      </w:r>
      <w:r w:rsidRPr="002A3A89">
        <w:br/>
        <w:t xml:space="preserve">    fibo = FibonacciProgression(2,2)</w:t>
      </w:r>
      <w:r w:rsidRPr="002A3A89">
        <w:br/>
        <w:t xml:space="preserve">    fibo.print_progression(8)#Prints 2,2,4,6,10,16,26,42</w:t>
      </w:r>
      <w:r w:rsidRPr="002A3A89">
        <w:br/>
        <w:t xml:space="preserve">    arith = ArithmeticProgression(128,0)</w:t>
      </w:r>
      <w:r w:rsidRPr="002A3A89">
        <w:br/>
        <w:t xml:space="preserve">    print("No. of calls of next in arithmetic progression before it reaches 2**63(after simplification of a1 = a + (n-1)d): ", 2**63//128)#Prints `the statement as it is with` 72057594037927936</w:t>
      </w:r>
    </w:p>
    <w:p w:rsidR="002A3A89" w:rsidRDefault="002A3A89" w:rsidP="002A3A89">
      <w:pPr>
        <w:pStyle w:val="Answers"/>
      </w:pPr>
      <w:r>
        <w:t># Answer 20 to 21</w:t>
      </w:r>
    </w:p>
    <w:p w:rsidR="002A3A89" w:rsidRPr="002A3A89" w:rsidRDefault="002A3A89" w:rsidP="002A3A89">
      <w:pPr>
        <w:pStyle w:val="Text"/>
      </w:pPr>
      <w:r w:rsidRPr="002A3A89">
        <w:t xml:space="preserve">Deep inheritance trees, where each class extends another, can lead to several efficiency disadvantages. Firstly, there's a performance overhead due to the need to traverse multiple levels of the hierarchy to resolve methods and properties. This can slow </w:t>
      </w:r>
      <w:r w:rsidRPr="002A3A89">
        <w:lastRenderedPageBreak/>
        <w:t>down the execution of programs. Secondly, deep inheritance trees increase code complexity, making debugging and maintenance more challenging since understanding the behavior of a class often requires knowledge of many levels of inheritance. Additionally, deep inheritance trees reduce flexibility because changes in higher-level classes can have widespread and sometimes unexpected impacts on lower-level classes. This can also lead to increased memory consumption as each level of inheritance may introduce additional data structures and references.</w:t>
      </w:r>
      <w:r>
        <w:t xml:space="preserve"> </w:t>
      </w:r>
      <w:r w:rsidRPr="002A3A89">
        <w:t>On the other hand, very shallow inheritance trees, where many classes extend a single base class, can also present efficiency disadvantages. The single base class can become overloaded with functionalities, making it more complex and harder to manage. This can lead to code duplication, as common functionalities might need to be repeated in multiple derived classes if intermediate classes are not present to share them. Moreover, such a structure can limit extensibility because adding new features or modifying existing ones might require changes to the heavily loaded base class, potentially affecting all derived classes. Lastly, a flat hierarchy can reduce clarity, as the relationships and dependencies between classes become less apparent, making the overall design harder to understand and maintain.</w:t>
      </w:r>
    </w:p>
    <w:p w:rsidR="002A3A89" w:rsidRPr="002A3A89" w:rsidRDefault="002A3A89" w:rsidP="002A3A89">
      <w:pPr>
        <w:pStyle w:val="Answers"/>
      </w:pPr>
      <w:r>
        <w:lastRenderedPageBreak/>
        <w:t># Answer 22</w:t>
      </w:r>
      <w:r w:rsidR="00932C96">
        <w:t xml:space="preserve"> to 23</w:t>
      </w:r>
    </w:p>
    <w:p w:rsidR="00932C96" w:rsidRPr="00932C96" w:rsidRDefault="00932C96" w:rsidP="00932C96">
      <w:pPr>
        <w:pStyle w:val="Code"/>
      </w:pPr>
      <w:r w:rsidRPr="00932C96">
        <w:t>def __eq__(self, other):</w:t>
      </w:r>
      <w:r w:rsidRPr="00932C96">
        <w:br/>
        <w:t xml:space="preserve">    if not isinstance(other, Sequence):</w:t>
      </w:r>
      <w:r w:rsidRPr="00932C96">
        <w:br/>
        <w:t xml:space="preserve">        return False</w:t>
      </w:r>
      <w:r w:rsidRPr="00932C96">
        <w:br/>
        <w:t xml:space="preserve">    if len(self) != len(other):</w:t>
      </w:r>
      <w:r w:rsidRPr="00932C96">
        <w:br/>
        <w:t xml:space="preserve">        return False</w:t>
      </w:r>
      <w:r w:rsidRPr="00932C96">
        <w:br/>
        <w:t xml:space="preserve">    for j in range(len(self)):</w:t>
      </w:r>
      <w:r w:rsidRPr="00932C96">
        <w:br/>
        <w:t xml:space="preserve">        if self[j] != other[j]:</w:t>
      </w:r>
      <w:r w:rsidRPr="00932C96">
        <w:br/>
        <w:t xml:space="preserve">            return False</w:t>
      </w:r>
      <w:r w:rsidRPr="00932C96">
        <w:br/>
        <w:t xml:space="preserve">    return True</w:t>
      </w:r>
      <w:r w:rsidRPr="00932C96">
        <w:br/>
        <w:t>def __lt__(self, other):</w:t>
      </w:r>
      <w:r w:rsidRPr="00932C96">
        <w:br/>
        <w:t xml:space="preserve">    for j in range(min(len(self), len(other))):</w:t>
      </w:r>
      <w:r w:rsidRPr="00932C96">
        <w:br/>
        <w:t xml:space="preserve">        if self[j] &lt; other[j]:</w:t>
      </w:r>
      <w:r w:rsidRPr="00932C96">
        <w:br/>
        <w:t xml:space="preserve">            return True</w:t>
      </w:r>
      <w:r w:rsidRPr="00932C96">
        <w:br/>
        <w:t xml:space="preserve">        elif self[j] &gt; other[j]:</w:t>
      </w:r>
      <w:r w:rsidRPr="00932C96">
        <w:br/>
        <w:t xml:space="preserve">            return False</w:t>
      </w:r>
      <w:r w:rsidRPr="00932C96">
        <w:br/>
        <w:t xml:space="preserve">    return len(self) &lt; len(other)</w:t>
      </w:r>
    </w:p>
    <w:p w:rsidR="00837DBE" w:rsidRDefault="008B689C" w:rsidP="00837DBE">
      <w:pPr>
        <w:pStyle w:val="Answers"/>
        <w:rPr>
          <w:lang w:val="en-IN"/>
        </w:rPr>
      </w:pPr>
      <w:r>
        <w:rPr>
          <w:lang w:val="en-IN"/>
        </w:rPr>
        <w:t># Answer 24</w:t>
      </w:r>
    </w:p>
    <w:p w:rsidR="008B689C" w:rsidRPr="008B689C" w:rsidRDefault="008B689C" w:rsidP="008B689C">
      <w:pPr>
        <w:pStyle w:val="Text"/>
        <w:rPr>
          <w:rFonts w:eastAsia="Times New Roman"/>
          <w:lang w:val="en-IN" w:eastAsia="en-IN"/>
        </w:rPr>
      </w:pPr>
      <w:r w:rsidRPr="008B689C">
        <w:rPr>
          <w:rFonts w:eastAsia="Times New Roman"/>
          <w:lang w:val="en-IN" w:eastAsia="en-IN"/>
        </w:rPr>
        <w:t>Primary Classes and Their Methods</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Book</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Purpose: Represents a book available in the system.</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Attributes: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title: str</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author: str</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isbn: str</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price: float</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content: str</w:t>
      </w:r>
      <w:r w:rsidRPr="008B689C">
        <w:rPr>
          <w:rFonts w:eastAsia="Times New Roman"/>
          <w:sz w:val="24"/>
          <w:szCs w:val="24"/>
          <w:lang w:val="en-IN" w:eastAsia="en-IN"/>
        </w:rPr>
        <w:t xml:space="preserve"> (or a file path/URL to the book’s content)</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Methods: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get_info()</w:t>
      </w:r>
      <w:r w:rsidRPr="008B689C">
        <w:rPr>
          <w:rFonts w:eastAsia="Times New Roman"/>
          <w:sz w:val="24"/>
          <w:szCs w:val="24"/>
          <w:lang w:val="en-IN" w:eastAsia="en-IN"/>
        </w:rPr>
        <w:t>: Returns basic information about the book.</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get_content()</w:t>
      </w:r>
      <w:r w:rsidRPr="008B689C">
        <w:rPr>
          <w:rFonts w:eastAsia="Times New Roman"/>
          <w:sz w:val="24"/>
          <w:szCs w:val="24"/>
          <w:lang w:val="en-IN" w:eastAsia="en-IN"/>
        </w:rPr>
        <w:t>: Returns (or loads) the text/content of the book.</w:t>
      </w:r>
    </w:p>
    <w:p w:rsidR="008B689C" w:rsidRPr="008B689C" w:rsidRDefault="008B689C" w:rsidP="008B689C">
      <w:pPr>
        <w:pStyle w:val="Text"/>
        <w:rPr>
          <w:rFonts w:eastAsia="Times New Roman"/>
          <w:sz w:val="24"/>
          <w:szCs w:val="24"/>
          <w:lang w:val="en-IN" w:eastAsia="en-IN"/>
        </w:rPr>
      </w:pPr>
      <w:r w:rsidRPr="008B689C">
        <w:rPr>
          <w:rFonts w:eastAsia="Times New Roman"/>
          <w:i/>
          <w:iCs/>
          <w:sz w:val="24"/>
          <w:szCs w:val="24"/>
          <w:lang w:val="en-IN" w:eastAsia="en-IN"/>
        </w:rPr>
        <w:t>Note:</w:t>
      </w:r>
      <w:r w:rsidRPr="008B689C">
        <w:rPr>
          <w:rFonts w:eastAsia="Times New Roman"/>
          <w:sz w:val="24"/>
          <w:szCs w:val="24"/>
          <w:lang w:val="en-IN" w:eastAsia="en-IN"/>
        </w:rPr>
        <w:t xml:space="preserve"> In a more elaborate design you might have a base class </w:t>
      </w:r>
      <w:r w:rsidRPr="008B689C">
        <w:rPr>
          <w:rFonts w:ascii="Courier New" w:eastAsia="Times New Roman" w:hAnsi="Courier New" w:cs="Courier New"/>
          <w:sz w:val="20"/>
          <w:szCs w:val="20"/>
          <w:lang w:val="en-IN" w:eastAsia="en-IN"/>
        </w:rPr>
        <w:t>Book</w:t>
      </w:r>
      <w:r w:rsidRPr="008B689C">
        <w:rPr>
          <w:rFonts w:eastAsia="Times New Roman"/>
          <w:sz w:val="24"/>
          <w:szCs w:val="24"/>
          <w:lang w:val="en-IN" w:eastAsia="en-IN"/>
        </w:rPr>
        <w:t xml:space="preserve"> with subclasses such as </w:t>
      </w:r>
      <w:r w:rsidRPr="008B689C">
        <w:rPr>
          <w:rFonts w:ascii="Courier New" w:eastAsia="Times New Roman" w:hAnsi="Courier New" w:cs="Courier New"/>
          <w:sz w:val="20"/>
          <w:szCs w:val="20"/>
          <w:lang w:val="en-IN" w:eastAsia="en-IN"/>
        </w:rPr>
        <w:t>EBook</w:t>
      </w:r>
      <w:r w:rsidRPr="008B689C">
        <w:rPr>
          <w:rFonts w:eastAsia="Times New Roman"/>
          <w:sz w:val="24"/>
          <w:szCs w:val="24"/>
          <w:lang w:val="en-IN" w:eastAsia="en-IN"/>
        </w:rPr>
        <w:t xml:space="preserve"> (or even </w:t>
      </w:r>
      <w:r w:rsidRPr="008B689C">
        <w:rPr>
          <w:rFonts w:ascii="Courier New" w:eastAsia="Times New Roman" w:hAnsi="Courier New" w:cs="Courier New"/>
          <w:sz w:val="20"/>
          <w:szCs w:val="20"/>
          <w:lang w:val="en-IN" w:eastAsia="en-IN"/>
        </w:rPr>
        <w:t>AudioBook</w:t>
      </w:r>
      <w:r w:rsidRPr="008B689C">
        <w:rPr>
          <w:rFonts w:eastAsia="Times New Roman"/>
          <w:sz w:val="24"/>
          <w:szCs w:val="24"/>
          <w:lang w:val="en-IN" w:eastAsia="en-IN"/>
        </w:rPr>
        <w:t>), but for our purposes a single Book class is sufficient.</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Customer</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lastRenderedPageBreak/>
        <w:t>Purpose: Represents a user (customer) of the e</w:t>
      </w:r>
      <w:r w:rsidRPr="008B689C">
        <w:rPr>
          <w:rFonts w:eastAsia="Times New Roman"/>
          <w:sz w:val="24"/>
          <w:szCs w:val="24"/>
          <w:lang w:val="en-IN" w:eastAsia="en-IN"/>
        </w:rPr>
        <w:noBreakHyphen/>
        <w:t>book reader who can buy and read books.</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Attributes: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username: str</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email: str</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purchased_books: List[Book]</w:t>
      </w:r>
      <w:r w:rsidRPr="008B689C">
        <w:rPr>
          <w:rFonts w:eastAsia="Times New Roman"/>
          <w:sz w:val="24"/>
          <w:szCs w:val="24"/>
          <w:lang w:val="en-IN" w:eastAsia="en-IN"/>
        </w:rPr>
        <w:t xml:space="preserve"> (i.e. the user’s library)</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Methods: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buy_book(book: Book)</w:t>
      </w:r>
      <w:r w:rsidRPr="008B689C">
        <w:rPr>
          <w:rFonts w:eastAsia="Times New Roman"/>
          <w:sz w:val="24"/>
          <w:szCs w:val="24"/>
          <w:lang w:val="en-IN" w:eastAsia="en-IN"/>
        </w:rPr>
        <w:t>: Adds the book to the customer’s library (this method could also interact with a Payment system).</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view_library()</w:t>
      </w:r>
      <w:r w:rsidRPr="008B689C">
        <w:rPr>
          <w:rFonts w:eastAsia="Times New Roman"/>
          <w:sz w:val="24"/>
          <w:szCs w:val="24"/>
          <w:lang w:val="en-IN" w:eastAsia="en-IN"/>
        </w:rPr>
        <w:t>: Lists all the books the customer has purchased.</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read_book(book: Book)</w:t>
      </w:r>
      <w:r w:rsidRPr="008B689C">
        <w:rPr>
          <w:rFonts w:eastAsia="Times New Roman"/>
          <w:sz w:val="24"/>
          <w:szCs w:val="24"/>
          <w:lang w:val="en-IN" w:eastAsia="en-IN"/>
        </w:rPr>
        <w:t>: Opens the given book for reading (in practice this might delegate to the EBookReader interface).</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BookStore</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Purpose: Manages the catalog of books available for purchase and handles the buying process.</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Attributes: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catalog: List[Book]</w:t>
      </w:r>
      <w:r w:rsidRPr="008B689C">
        <w:rPr>
          <w:rFonts w:eastAsia="Times New Roman"/>
          <w:sz w:val="24"/>
          <w:szCs w:val="24"/>
          <w:lang w:val="en-IN" w:eastAsia="en-IN"/>
        </w:rPr>
        <w:t xml:space="preserve"> (the set of books available for purchase)</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Methods: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list_books()</w:t>
      </w:r>
      <w:r w:rsidRPr="008B689C">
        <w:rPr>
          <w:rFonts w:eastAsia="Times New Roman"/>
          <w:sz w:val="24"/>
          <w:szCs w:val="24"/>
          <w:lang w:val="en-IN" w:eastAsia="en-IN"/>
        </w:rPr>
        <w:t>: Displays or returns a list of available books.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get_book(isbn: str)</w:t>
      </w:r>
      <w:r w:rsidRPr="008B689C">
        <w:rPr>
          <w:rFonts w:eastAsia="Times New Roman"/>
          <w:sz w:val="24"/>
          <w:szCs w:val="24"/>
          <w:lang w:val="en-IN" w:eastAsia="en-IN"/>
        </w:rPr>
        <w:t>: Finds and returns a specific book from the catalog.</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process_purchase(customer: Customer, book: Book)</w:t>
      </w:r>
      <w:r w:rsidRPr="008B689C">
        <w:rPr>
          <w:rFonts w:eastAsia="Times New Roman"/>
          <w:sz w:val="24"/>
          <w:szCs w:val="24"/>
          <w:lang w:val="en-IN" w:eastAsia="en-IN"/>
        </w:rPr>
        <w:t>: Handles the logic for purchasing a book (e.g. checking availability, processing payment, and then adding the book to the customer’s library).</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EBookReader (or ReaderApp)</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Purpose: Provides the interface for reading a purchased book.</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Attributes: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current_book: Book</w:t>
      </w:r>
      <w:r w:rsidRPr="008B689C">
        <w:rPr>
          <w:rFonts w:eastAsia="Times New Roman"/>
          <w:sz w:val="24"/>
          <w:szCs w:val="24"/>
          <w:lang w:val="en-IN" w:eastAsia="en-IN"/>
        </w:rPr>
        <w:t xml:space="preserve"> (the book currently open)</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current_page: int</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bookmarks: List[int]</w:t>
      </w:r>
      <w:r w:rsidRPr="008B689C">
        <w:rPr>
          <w:rFonts w:eastAsia="Times New Roman"/>
          <w:sz w:val="24"/>
          <w:szCs w:val="24"/>
          <w:lang w:val="en-IN" w:eastAsia="en-IN"/>
        </w:rPr>
        <w:t xml:space="preserve"> (optional, for storing bookmark positions)</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Methods:</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open_book(book: Book)</w:t>
      </w:r>
      <w:r w:rsidRPr="008B689C">
        <w:rPr>
          <w:rFonts w:eastAsia="Times New Roman"/>
          <w:sz w:val="24"/>
          <w:szCs w:val="24"/>
          <w:lang w:val="en-IN" w:eastAsia="en-IN"/>
        </w:rPr>
        <w:t>: Loads a book into the reader.</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next_page()</w:t>
      </w:r>
      <w:r w:rsidRPr="008B689C">
        <w:rPr>
          <w:rFonts w:eastAsia="Times New Roman"/>
          <w:sz w:val="24"/>
          <w:szCs w:val="24"/>
          <w:lang w:val="en-IN" w:eastAsia="en-IN"/>
        </w:rPr>
        <w:t>: Advances to the next page.</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lastRenderedPageBreak/>
        <w:t>prev_page()</w:t>
      </w:r>
      <w:r w:rsidRPr="008B689C">
        <w:rPr>
          <w:rFonts w:eastAsia="Times New Roman"/>
          <w:sz w:val="24"/>
          <w:szCs w:val="24"/>
          <w:lang w:val="en-IN" w:eastAsia="en-IN"/>
        </w:rPr>
        <w:t>: Returns to the previous page.</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go_to_page(page: int)</w:t>
      </w:r>
      <w:r w:rsidRPr="008B689C">
        <w:rPr>
          <w:rFonts w:eastAsia="Times New Roman"/>
          <w:sz w:val="24"/>
          <w:szCs w:val="24"/>
          <w:lang w:val="en-IN" w:eastAsia="en-IN"/>
        </w:rPr>
        <w:t>: Jumps to a specific page.</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add_bookmark()</w:t>
      </w:r>
      <w:r w:rsidRPr="008B689C">
        <w:rPr>
          <w:rFonts w:eastAsia="Times New Roman"/>
          <w:sz w:val="24"/>
          <w:szCs w:val="24"/>
          <w:lang w:val="en-IN" w:eastAsia="en-IN"/>
        </w:rPr>
        <w:t>: Marks the current page.</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display_book()</w:t>
      </w:r>
      <w:r w:rsidRPr="008B689C">
        <w:rPr>
          <w:rFonts w:eastAsia="Times New Roman"/>
          <w:sz w:val="24"/>
          <w:szCs w:val="24"/>
          <w:lang w:val="en-IN" w:eastAsia="en-IN"/>
        </w:rPr>
        <w:t>: Renders the current page (or the book’s content) on the screen.</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(Optional) PaymentMethod Hierarchy</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If you wish to include a layer of abstraction for processing payments, you might include:</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PaymentMethod (abstract)</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Key Method:</w:t>
      </w:r>
    </w:p>
    <w:p w:rsidR="008B689C" w:rsidRPr="008B689C" w:rsidRDefault="008B689C" w:rsidP="008B689C">
      <w:pPr>
        <w:pStyle w:val="Text"/>
        <w:rPr>
          <w:rFonts w:eastAsia="Times New Roman"/>
          <w:sz w:val="24"/>
          <w:szCs w:val="24"/>
          <w:lang w:val="en-IN" w:eastAsia="en-IN"/>
        </w:rPr>
      </w:pPr>
      <w:r w:rsidRPr="008B689C">
        <w:rPr>
          <w:rFonts w:ascii="Courier New" w:eastAsia="Times New Roman" w:hAnsi="Courier New" w:cs="Courier New"/>
          <w:sz w:val="20"/>
          <w:szCs w:val="20"/>
          <w:lang w:val="en-IN" w:eastAsia="en-IN"/>
        </w:rPr>
        <w:t>process_payment(amount: float)</w:t>
      </w:r>
      <w:r w:rsidRPr="008B689C">
        <w:rPr>
          <w:rFonts w:eastAsia="Times New Roman"/>
          <w:sz w:val="24"/>
          <w:szCs w:val="24"/>
          <w:lang w:val="en-IN" w:eastAsia="en-IN"/>
        </w:rPr>
        <w:t>: Abstract method that each concrete payment type implements.</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CreditCardPayment (inherits from PaymentMethod)</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 xml:space="preserve">Implements </w:t>
      </w:r>
      <w:r w:rsidRPr="008B689C">
        <w:rPr>
          <w:rFonts w:ascii="Courier New" w:eastAsia="Times New Roman" w:hAnsi="Courier New" w:cs="Courier New"/>
          <w:sz w:val="20"/>
          <w:szCs w:val="20"/>
          <w:lang w:val="en-IN" w:eastAsia="en-IN"/>
        </w:rPr>
        <w:t>process_payment()</w:t>
      </w:r>
      <w:r w:rsidRPr="008B689C">
        <w:rPr>
          <w:rFonts w:eastAsia="Times New Roman"/>
          <w:sz w:val="24"/>
          <w:szCs w:val="24"/>
          <w:lang w:val="en-IN" w:eastAsia="en-IN"/>
        </w:rPr>
        <w:t xml:space="preserve"> using credit card details.</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PayPalPayment (inherits from PaymentMethod)</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 xml:space="preserve">Implements </w:t>
      </w:r>
      <w:r w:rsidRPr="008B689C">
        <w:rPr>
          <w:rFonts w:ascii="Courier New" w:eastAsia="Times New Roman" w:hAnsi="Courier New" w:cs="Courier New"/>
          <w:sz w:val="20"/>
          <w:szCs w:val="20"/>
          <w:lang w:val="en-IN" w:eastAsia="en-IN"/>
        </w:rPr>
        <w:t>process_payment()</w:t>
      </w:r>
      <w:r w:rsidRPr="008B689C">
        <w:rPr>
          <w:rFonts w:eastAsia="Times New Roman"/>
          <w:sz w:val="24"/>
          <w:szCs w:val="24"/>
          <w:lang w:val="en-IN" w:eastAsia="en-IN"/>
        </w:rPr>
        <w:t xml:space="preserve"> using a PayPal account.</w:t>
      </w:r>
    </w:p>
    <w:p w:rsidR="008B689C" w:rsidRPr="008B689C" w:rsidRDefault="00312194" w:rsidP="008B689C">
      <w:pPr>
        <w:pStyle w:val="Text"/>
        <w:rPr>
          <w:rFonts w:eastAsia="Times New Roman"/>
          <w:sz w:val="24"/>
          <w:szCs w:val="24"/>
          <w:lang w:val="en-IN" w:eastAsia="en-IN"/>
        </w:rPr>
      </w:pPr>
      <w:r>
        <w:rPr>
          <w:rFonts w:eastAsia="Times New Roman"/>
          <w:sz w:val="24"/>
          <w:szCs w:val="24"/>
          <w:lang w:val="en-IN" w:eastAsia="en-IN"/>
        </w:rPr>
        <w:pict>
          <v:rect id="_x0000_i1025" style="width:0;height:1.5pt" o:hralign="center" o:hrstd="t" o:hr="t" fillcolor="#a0a0a0" stroked="f"/>
        </w:pict>
      </w:r>
    </w:p>
    <w:p w:rsidR="008B689C" w:rsidRPr="008B689C" w:rsidRDefault="008B689C" w:rsidP="008B689C">
      <w:pPr>
        <w:pStyle w:val="Text"/>
        <w:rPr>
          <w:rFonts w:eastAsia="Times New Roman"/>
          <w:lang w:val="en-IN" w:eastAsia="en-IN"/>
        </w:rPr>
      </w:pPr>
      <w:r w:rsidRPr="008B689C">
        <w:rPr>
          <w:rFonts w:eastAsia="Times New Roman"/>
          <w:lang w:val="en-IN" w:eastAsia="en-IN"/>
        </w:rPr>
        <w:t>Inheritance (and Composition) Diagram</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Below is an example diagram that shows both inheritance (for the optional payment methods) and composition (how the main classes relate):</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pgsql</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Copy code</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Book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title: str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author: str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isbn: str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price: float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content: str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get_info()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get_content()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777666">
      <w:pPr>
        <w:pStyle w:val="Text"/>
        <w:ind w:firstLine="720"/>
        <w:rPr>
          <w:rFonts w:ascii="Courier New" w:eastAsia="Times New Roman" w:hAnsi="Courier New" w:cs="Courier New"/>
          <w:sz w:val="20"/>
          <w:szCs w:val="20"/>
          <w:lang w:val="en-IN" w:eastAsia="en-IN"/>
        </w:rPr>
      </w:pP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BookStore               </w:t>
      </w:r>
      <w:r w:rsidR="00777666">
        <w:rPr>
          <w:rFonts w:ascii="Courier New" w:eastAsia="Times New Roman" w:hAnsi="Courier New" w:cs="Courier New"/>
          <w:sz w:val="20"/>
          <w:szCs w:val="20"/>
          <w:lang w:val="en-IN" w:eastAsia="en-IN"/>
        </w:rPr>
        <w:t xml:space="preserve">  </w:t>
      </w:r>
      <w:r w:rsidRPr="008B689C">
        <w:rPr>
          <w:rFonts w:ascii="Courier New" w:eastAsia="Times New Roman" w:hAnsi="Courier New" w:cs="Courier New"/>
          <w:sz w:val="20"/>
          <w:szCs w:val="20"/>
          <w:lang w:val="en-IN" w:eastAsia="en-IN"/>
        </w:rPr>
        <w:t>|</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catalog: List[Book]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list_books()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get_book(isbn: str)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lastRenderedPageBreak/>
        <w:t xml:space="preserve">           | + process_purchase(customer, book)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(uses)         |            | (customer buys)</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Customer    |&lt;---+</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username: str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email: str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purchased_books: List[Book]   &lt;-----+</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r w:rsidR="00777666">
        <w:rPr>
          <w:rFonts w:ascii="Courier New" w:eastAsia="Times New Roman" w:hAnsi="Courier New" w:cs="Courier New"/>
          <w:sz w:val="20"/>
          <w:szCs w:val="20"/>
          <w:lang w:val="en-IN" w:eastAsia="en-IN"/>
        </w:rPr>
        <w:t xml:space="preserve">----------+                    </w:t>
      </w:r>
      <w:r w:rsidRPr="008B689C">
        <w:rPr>
          <w:rFonts w:ascii="Courier New" w:eastAsia="Times New Roman" w:hAnsi="Courier New" w:cs="Courier New"/>
          <w:sz w:val="20"/>
          <w:szCs w:val="20"/>
          <w:lang w:val="en-IN" w:eastAsia="en-IN"/>
        </w:rPr>
        <w:t>|</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buy_b</w:t>
      </w:r>
      <w:r w:rsidR="00777666">
        <w:rPr>
          <w:rFonts w:ascii="Courier New" w:eastAsia="Times New Roman" w:hAnsi="Courier New" w:cs="Courier New"/>
          <w:sz w:val="20"/>
          <w:szCs w:val="20"/>
          <w:lang w:val="en-IN" w:eastAsia="en-IN"/>
        </w:rPr>
        <w:t xml:space="preserve">ook(book) |                    </w:t>
      </w:r>
      <w:r w:rsidRPr="008B689C">
        <w:rPr>
          <w:rFonts w:ascii="Courier New" w:eastAsia="Times New Roman" w:hAnsi="Courier New" w:cs="Courier New"/>
          <w:sz w:val="20"/>
          <w:szCs w:val="20"/>
          <w:lang w:val="en-IN" w:eastAsia="en-IN"/>
        </w:rPr>
        <w:t>|</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view</w:t>
      </w:r>
      <w:r w:rsidR="00777666">
        <w:rPr>
          <w:rFonts w:ascii="Courier New" w:eastAsia="Times New Roman" w:hAnsi="Courier New" w:cs="Courier New"/>
          <w:sz w:val="20"/>
          <w:szCs w:val="20"/>
          <w:lang w:val="en-IN" w:eastAsia="en-IN"/>
        </w:rPr>
        <w:t xml:space="preserve">_library() |                   </w:t>
      </w: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read_book(book)|         </w:t>
      </w:r>
      <w:r w:rsidR="00777666">
        <w:rPr>
          <w:rFonts w:ascii="Courier New" w:eastAsia="Times New Roman" w:hAnsi="Courier New" w:cs="Courier New"/>
          <w:sz w:val="20"/>
          <w:szCs w:val="20"/>
          <w:lang w:val="en-IN" w:eastAsia="en-IN"/>
        </w:rPr>
        <w:t xml:space="preserve">         </w:t>
      </w: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r w:rsidR="00777666">
        <w:rPr>
          <w:rFonts w:ascii="Courier New" w:eastAsia="Times New Roman" w:hAnsi="Courier New" w:cs="Courier New"/>
          <w:sz w:val="20"/>
          <w:szCs w:val="20"/>
          <w:lang w:val="en-IN" w:eastAsia="en-IN"/>
        </w:rPr>
        <w:t xml:space="preserve">-------------+                 </w:t>
      </w: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(opens book)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v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EBookReader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current_book: Book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current_page: int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bookmarks: List[int]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open_book(book)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next_page()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prev_page()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go_to_page(page)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add_bookmark()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 display_book()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Inheritance Hierarchy (for payment options):</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PaymentMethod (abstract)</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CreditCardPayment                PayPalPayment</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                               |</w:t>
      </w:r>
    </w:p>
    <w:p w:rsidR="008B689C" w:rsidRPr="008B689C" w:rsidRDefault="008B689C" w:rsidP="008B689C">
      <w:pPr>
        <w:pStyle w:val="Text"/>
        <w:rPr>
          <w:rFonts w:ascii="Courier New" w:eastAsia="Times New Roman" w:hAnsi="Courier New" w:cs="Courier New"/>
          <w:sz w:val="20"/>
          <w:szCs w:val="20"/>
          <w:lang w:val="en-IN" w:eastAsia="en-IN"/>
        </w:rPr>
      </w:pPr>
      <w:r w:rsidRPr="008B689C">
        <w:rPr>
          <w:rFonts w:ascii="Courier New" w:eastAsia="Times New Roman" w:hAnsi="Courier New" w:cs="Courier New"/>
          <w:sz w:val="20"/>
          <w:szCs w:val="20"/>
          <w:lang w:val="en-IN" w:eastAsia="en-IN"/>
        </w:rPr>
        <w:t xml:space="preserve">             (implements process_payment(amount))   (implements process_payment(amount))</w:t>
      </w:r>
    </w:p>
    <w:p w:rsidR="008B689C" w:rsidRPr="008B689C" w:rsidRDefault="008B689C" w:rsidP="008B689C">
      <w:pPr>
        <w:pStyle w:val="Text"/>
        <w:rPr>
          <w:rFonts w:eastAsia="Times New Roman"/>
          <w:sz w:val="24"/>
          <w:szCs w:val="24"/>
          <w:lang w:val="en-IN" w:eastAsia="en-IN"/>
        </w:rPr>
      </w:pPr>
      <w:r w:rsidRPr="008B689C">
        <w:rPr>
          <w:rFonts w:eastAsia="Times New Roman"/>
          <w:i/>
          <w:iCs/>
          <w:sz w:val="24"/>
          <w:szCs w:val="24"/>
          <w:lang w:val="en-IN" w:eastAsia="en-IN"/>
        </w:rPr>
        <w:t>Notes on the Diagram:</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 xml:space="preserve">Composition: The </w:t>
      </w:r>
      <w:r w:rsidRPr="008B689C">
        <w:rPr>
          <w:rFonts w:ascii="Courier New" w:eastAsia="Times New Roman" w:hAnsi="Courier New" w:cs="Courier New"/>
          <w:sz w:val="20"/>
          <w:szCs w:val="20"/>
          <w:lang w:val="en-IN" w:eastAsia="en-IN"/>
        </w:rPr>
        <w:t>Customer</w:t>
      </w:r>
      <w:r w:rsidRPr="008B689C">
        <w:rPr>
          <w:rFonts w:eastAsia="Times New Roman"/>
          <w:sz w:val="24"/>
          <w:szCs w:val="24"/>
          <w:lang w:val="en-IN" w:eastAsia="en-IN"/>
        </w:rPr>
        <w:t xml:space="preserve"> “has” a collection of purchased </w:t>
      </w:r>
      <w:r w:rsidRPr="008B689C">
        <w:rPr>
          <w:rFonts w:ascii="Courier New" w:eastAsia="Times New Roman" w:hAnsi="Courier New" w:cs="Courier New"/>
          <w:sz w:val="20"/>
          <w:szCs w:val="20"/>
          <w:lang w:val="en-IN" w:eastAsia="en-IN"/>
        </w:rPr>
        <w:t>Book</w:t>
      </w:r>
      <w:r w:rsidRPr="008B689C">
        <w:rPr>
          <w:rFonts w:eastAsia="Times New Roman"/>
          <w:sz w:val="24"/>
          <w:szCs w:val="24"/>
          <w:lang w:val="en-IN" w:eastAsia="en-IN"/>
        </w:rPr>
        <w:t xml:space="preserve"> objects (their library), and the </w:t>
      </w:r>
      <w:r w:rsidRPr="008B689C">
        <w:rPr>
          <w:rFonts w:ascii="Courier New" w:eastAsia="Times New Roman" w:hAnsi="Courier New" w:cs="Courier New"/>
          <w:sz w:val="20"/>
          <w:szCs w:val="20"/>
          <w:lang w:val="en-IN" w:eastAsia="en-IN"/>
        </w:rPr>
        <w:t>BookStore</w:t>
      </w:r>
      <w:r w:rsidRPr="008B689C">
        <w:rPr>
          <w:rFonts w:eastAsia="Times New Roman"/>
          <w:sz w:val="24"/>
          <w:szCs w:val="24"/>
          <w:lang w:val="en-IN" w:eastAsia="en-IN"/>
        </w:rPr>
        <w:t xml:space="preserve"> “has” a catalog of available </w:t>
      </w:r>
      <w:r w:rsidRPr="008B689C">
        <w:rPr>
          <w:rFonts w:ascii="Courier New" w:eastAsia="Times New Roman" w:hAnsi="Courier New" w:cs="Courier New"/>
          <w:sz w:val="20"/>
          <w:szCs w:val="20"/>
          <w:lang w:val="en-IN" w:eastAsia="en-IN"/>
        </w:rPr>
        <w:t>Book</w:t>
      </w:r>
      <w:r w:rsidRPr="008B689C">
        <w:rPr>
          <w:rFonts w:eastAsia="Times New Roman"/>
          <w:sz w:val="24"/>
          <w:szCs w:val="24"/>
          <w:lang w:val="en-IN" w:eastAsia="en-IN"/>
        </w:rPr>
        <w:t xml:space="preserve"> objects.</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 xml:space="preserve">Delegation: The </w:t>
      </w:r>
      <w:r w:rsidRPr="008B689C">
        <w:rPr>
          <w:rFonts w:ascii="Courier New" w:eastAsia="Times New Roman" w:hAnsi="Courier New" w:cs="Courier New"/>
          <w:sz w:val="20"/>
          <w:szCs w:val="20"/>
          <w:lang w:val="en-IN" w:eastAsia="en-IN"/>
        </w:rPr>
        <w:t>Customer</w:t>
      </w:r>
      <w:r w:rsidRPr="008B689C">
        <w:rPr>
          <w:rFonts w:eastAsia="Times New Roman"/>
          <w:sz w:val="24"/>
          <w:szCs w:val="24"/>
          <w:lang w:val="en-IN" w:eastAsia="en-IN"/>
        </w:rPr>
        <w:t xml:space="preserve"> uses the </w:t>
      </w:r>
      <w:r w:rsidRPr="008B689C">
        <w:rPr>
          <w:rFonts w:ascii="Courier New" w:eastAsia="Times New Roman" w:hAnsi="Courier New" w:cs="Courier New"/>
          <w:sz w:val="20"/>
          <w:szCs w:val="20"/>
          <w:lang w:val="en-IN" w:eastAsia="en-IN"/>
        </w:rPr>
        <w:t>EBookReader</w:t>
      </w:r>
      <w:r w:rsidRPr="008B689C">
        <w:rPr>
          <w:rFonts w:eastAsia="Times New Roman"/>
          <w:sz w:val="24"/>
          <w:szCs w:val="24"/>
          <w:lang w:val="en-IN" w:eastAsia="en-IN"/>
        </w:rPr>
        <w:t xml:space="preserve"> to open and read a book.</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 xml:space="preserve">Inheritance: The </w:t>
      </w:r>
      <w:r w:rsidRPr="008B689C">
        <w:rPr>
          <w:rFonts w:ascii="Courier New" w:eastAsia="Times New Roman" w:hAnsi="Courier New" w:cs="Courier New"/>
          <w:sz w:val="20"/>
          <w:szCs w:val="20"/>
          <w:lang w:val="en-IN" w:eastAsia="en-IN"/>
        </w:rPr>
        <w:t>PaymentMethod</w:t>
      </w:r>
      <w:r w:rsidRPr="008B689C">
        <w:rPr>
          <w:rFonts w:eastAsia="Times New Roman"/>
          <w:sz w:val="24"/>
          <w:szCs w:val="24"/>
          <w:lang w:val="en-IN" w:eastAsia="en-IN"/>
        </w:rPr>
        <w:t xml:space="preserve"> abstract class is the parent for specific payment types such as </w:t>
      </w:r>
      <w:r w:rsidRPr="008B689C">
        <w:rPr>
          <w:rFonts w:ascii="Courier New" w:eastAsia="Times New Roman" w:hAnsi="Courier New" w:cs="Courier New"/>
          <w:sz w:val="20"/>
          <w:szCs w:val="20"/>
          <w:lang w:val="en-IN" w:eastAsia="en-IN"/>
        </w:rPr>
        <w:t>CreditCardPayment</w:t>
      </w:r>
      <w:r w:rsidRPr="008B689C">
        <w:rPr>
          <w:rFonts w:eastAsia="Times New Roman"/>
          <w:sz w:val="24"/>
          <w:szCs w:val="24"/>
          <w:lang w:val="en-IN" w:eastAsia="en-IN"/>
        </w:rPr>
        <w:t xml:space="preserve"> and </w:t>
      </w:r>
      <w:r w:rsidRPr="008B689C">
        <w:rPr>
          <w:rFonts w:ascii="Courier New" w:eastAsia="Times New Roman" w:hAnsi="Courier New" w:cs="Courier New"/>
          <w:sz w:val="20"/>
          <w:szCs w:val="20"/>
          <w:lang w:val="en-IN" w:eastAsia="en-IN"/>
        </w:rPr>
        <w:t>PayPalPayment</w:t>
      </w:r>
      <w:r w:rsidRPr="008B689C">
        <w:rPr>
          <w:rFonts w:eastAsia="Times New Roman"/>
          <w:sz w:val="24"/>
          <w:szCs w:val="24"/>
          <w:lang w:val="en-IN" w:eastAsia="en-IN"/>
        </w:rPr>
        <w:t>.</w:t>
      </w:r>
    </w:p>
    <w:p w:rsidR="008B689C" w:rsidRPr="008B689C" w:rsidRDefault="00312194" w:rsidP="008B689C">
      <w:pPr>
        <w:pStyle w:val="Text"/>
        <w:rPr>
          <w:rFonts w:eastAsia="Times New Roman"/>
          <w:sz w:val="24"/>
          <w:szCs w:val="24"/>
          <w:lang w:val="en-IN" w:eastAsia="en-IN"/>
        </w:rPr>
      </w:pPr>
      <w:r>
        <w:rPr>
          <w:rFonts w:eastAsia="Times New Roman"/>
          <w:sz w:val="24"/>
          <w:szCs w:val="24"/>
          <w:lang w:val="en-IN" w:eastAsia="en-IN"/>
        </w:rPr>
        <w:lastRenderedPageBreak/>
        <w:pict>
          <v:rect id="_x0000_i1026" style="width:0;height:1.5pt" o:hralign="center" o:hrstd="t" o:hr="t" fillcolor="#a0a0a0" stroked="f"/>
        </w:pict>
      </w:r>
    </w:p>
    <w:p w:rsidR="008B689C" w:rsidRPr="008B689C" w:rsidRDefault="008B689C" w:rsidP="008B689C">
      <w:pPr>
        <w:pStyle w:val="Text"/>
        <w:rPr>
          <w:rFonts w:eastAsia="Times New Roman"/>
          <w:lang w:val="en-IN" w:eastAsia="en-IN"/>
        </w:rPr>
      </w:pPr>
      <w:r w:rsidRPr="008B689C">
        <w:rPr>
          <w:rFonts w:eastAsia="Times New Roman"/>
          <w:lang w:val="en-IN" w:eastAsia="en-IN"/>
        </w:rPr>
        <w:t>How the System Works Together</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Buying Books:</w:t>
      </w:r>
      <w:r w:rsidRPr="008B689C">
        <w:rPr>
          <w:rFonts w:eastAsia="Times New Roman"/>
          <w:sz w:val="24"/>
          <w:szCs w:val="24"/>
          <w:lang w:val="en-IN" w:eastAsia="en-IN"/>
        </w:rPr>
        <w:br/>
        <w:t xml:space="preserve">A customer browses the catalog via the </w:t>
      </w:r>
      <w:r w:rsidRPr="008B689C">
        <w:rPr>
          <w:rFonts w:ascii="Courier New" w:eastAsia="Times New Roman" w:hAnsi="Courier New" w:cs="Courier New"/>
          <w:sz w:val="20"/>
          <w:szCs w:val="20"/>
          <w:lang w:val="en-IN" w:eastAsia="en-IN"/>
        </w:rPr>
        <w:t>BookStore</w:t>
      </w:r>
      <w:r w:rsidRPr="008B689C">
        <w:rPr>
          <w:rFonts w:eastAsia="Times New Roman"/>
          <w:sz w:val="24"/>
          <w:szCs w:val="24"/>
          <w:lang w:val="en-IN" w:eastAsia="en-IN"/>
        </w:rPr>
        <w:t xml:space="preserve"> (using </w:t>
      </w:r>
      <w:r w:rsidRPr="008B689C">
        <w:rPr>
          <w:rFonts w:ascii="Courier New" w:eastAsia="Times New Roman" w:hAnsi="Courier New" w:cs="Courier New"/>
          <w:sz w:val="20"/>
          <w:szCs w:val="20"/>
          <w:lang w:val="en-IN" w:eastAsia="en-IN"/>
        </w:rPr>
        <w:t>list_books()</w:t>
      </w:r>
      <w:r w:rsidRPr="008B689C">
        <w:rPr>
          <w:rFonts w:eastAsia="Times New Roman"/>
          <w:sz w:val="24"/>
          <w:szCs w:val="24"/>
          <w:lang w:val="en-IN" w:eastAsia="en-IN"/>
        </w:rPr>
        <w:t xml:space="preserve">). When the customer selects a book to buy, they call </w:t>
      </w:r>
      <w:r w:rsidRPr="008B689C">
        <w:rPr>
          <w:rFonts w:ascii="Courier New" w:eastAsia="Times New Roman" w:hAnsi="Courier New" w:cs="Courier New"/>
          <w:sz w:val="20"/>
          <w:szCs w:val="20"/>
          <w:lang w:val="en-IN" w:eastAsia="en-IN"/>
        </w:rPr>
        <w:t>buy_book(book)</w:t>
      </w:r>
      <w:r w:rsidRPr="008B689C">
        <w:rPr>
          <w:rFonts w:eastAsia="Times New Roman"/>
          <w:sz w:val="24"/>
          <w:szCs w:val="24"/>
          <w:lang w:val="en-IN" w:eastAsia="en-IN"/>
        </w:rPr>
        <w:t xml:space="preserve">, which in turn might call </w:t>
      </w:r>
      <w:r w:rsidRPr="008B689C">
        <w:rPr>
          <w:rFonts w:ascii="Courier New" w:eastAsia="Times New Roman" w:hAnsi="Courier New" w:cs="Courier New"/>
          <w:sz w:val="20"/>
          <w:szCs w:val="20"/>
          <w:lang w:val="en-IN" w:eastAsia="en-IN"/>
        </w:rPr>
        <w:t>BookStore.process_purchase(customer, book)</w:t>
      </w:r>
      <w:r w:rsidRPr="008B689C">
        <w:rPr>
          <w:rFonts w:eastAsia="Times New Roman"/>
          <w:sz w:val="24"/>
          <w:szCs w:val="24"/>
          <w:lang w:val="en-IN" w:eastAsia="en-IN"/>
        </w:rPr>
        <w:t xml:space="preserve">. This method would verify the purchase (and possibly call </w:t>
      </w:r>
      <w:r w:rsidRPr="008B689C">
        <w:rPr>
          <w:rFonts w:ascii="Courier New" w:eastAsia="Times New Roman" w:hAnsi="Courier New" w:cs="Courier New"/>
          <w:sz w:val="20"/>
          <w:szCs w:val="20"/>
          <w:lang w:val="en-IN" w:eastAsia="en-IN"/>
        </w:rPr>
        <w:t>PaymentMethod.process_payment()</w:t>
      </w:r>
      <w:r w:rsidRPr="008B689C">
        <w:rPr>
          <w:rFonts w:eastAsia="Times New Roman"/>
          <w:sz w:val="24"/>
          <w:szCs w:val="24"/>
          <w:lang w:val="en-IN" w:eastAsia="en-IN"/>
        </w:rPr>
        <w:t xml:space="preserve"> if a payment is required) and then add the book to the customer’s </w:t>
      </w:r>
      <w:r w:rsidRPr="008B689C">
        <w:rPr>
          <w:rFonts w:ascii="Courier New" w:eastAsia="Times New Roman" w:hAnsi="Courier New" w:cs="Courier New"/>
          <w:sz w:val="20"/>
          <w:szCs w:val="20"/>
          <w:lang w:val="en-IN" w:eastAsia="en-IN"/>
        </w:rPr>
        <w:t>purchased_books</w:t>
      </w:r>
      <w:r w:rsidRPr="008B689C">
        <w:rPr>
          <w:rFonts w:eastAsia="Times New Roman"/>
          <w:sz w:val="24"/>
          <w:szCs w:val="24"/>
          <w:lang w:val="en-IN" w:eastAsia="en-IN"/>
        </w:rPr>
        <w:t>.</w:t>
      </w:r>
    </w:p>
    <w:p w:rsidR="008B689C" w:rsidRP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Viewing the Library:</w:t>
      </w:r>
      <w:r w:rsidRPr="008B689C">
        <w:rPr>
          <w:rFonts w:eastAsia="Times New Roman"/>
          <w:sz w:val="24"/>
          <w:szCs w:val="24"/>
          <w:lang w:val="en-IN" w:eastAsia="en-IN"/>
        </w:rPr>
        <w:br/>
        <w:t xml:space="preserve">The customer can call </w:t>
      </w:r>
      <w:r w:rsidRPr="008B689C">
        <w:rPr>
          <w:rFonts w:ascii="Courier New" w:eastAsia="Times New Roman" w:hAnsi="Courier New" w:cs="Courier New"/>
          <w:sz w:val="20"/>
          <w:szCs w:val="20"/>
          <w:lang w:val="en-IN" w:eastAsia="en-IN"/>
        </w:rPr>
        <w:t>view_library()</w:t>
      </w:r>
      <w:r w:rsidRPr="008B689C">
        <w:rPr>
          <w:rFonts w:eastAsia="Times New Roman"/>
          <w:sz w:val="24"/>
          <w:szCs w:val="24"/>
          <w:lang w:val="en-IN" w:eastAsia="en-IN"/>
        </w:rPr>
        <w:t xml:space="preserve">, which simply displays all the </w:t>
      </w:r>
      <w:r w:rsidRPr="008B689C">
        <w:rPr>
          <w:rFonts w:ascii="Courier New" w:eastAsia="Times New Roman" w:hAnsi="Courier New" w:cs="Courier New"/>
          <w:sz w:val="20"/>
          <w:szCs w:val="20"/>
          <w:lang w:val="en-IN" w:eastAsia="en-IN"/>
        </w:rPr>
        <w:t>Book</w:t>
      </w:r>
      <w:r w:rsidRPr="008B689C">
        <w:rPr>
          <w:rFonts w:eastAsia="Times New Roman"/>
          <w:sz w:val="24"/>
          <w:szCs w:val="24"/>
          <w:lang w:val="en-IN" w:eastAsia="en-IN"/>
        </w:rPr>
        <w:t xml:space="preserve"> objects in their personal library.</w:t>
      </w:r>
    </w:p>
    <w:p w:rsidR="008B689C" w:rsidRDefault="008B689C" w:rsidP="008B689C">
      <w:pPr>
        <w:pStyle w:val="Text"/>
        <w:rPr>
          <w:rFonts w:eastAsia="Times New Roman"/>
          <w:sz w:val="24"/>
          <w:szCs w:val="24"/>
          <w:lang w:val="en-IN" w:eastAsia="en-IN"/>
        </w:rPr>
      </w:pPr>
      <w:r w:rsidRPr="008B689C">
        <w:rPr>
          <w:rFonts w:eastAsia="Times New Roman"/>
          <w:sz w:val="24"/>
          <w:szCs w:val="24"/>
          <w:lang w:val="en-IN" w:eastAsia="en-IN"/>
        </w:rPr>
        <w:t>Reading a Book:</w:t>
      </w:r>
      <w:r w:rsidRPr="008B689C">
        <w:rPr>
          <w:rFonts w:eastAsia="Times New Roman"/>
          <w:sz w:val="24"/>
          <w:szCs w:val="24"/>
          <w:lang w:val="en-IN" w:eastAsia="en-IN"/>
        </w:rPr>
        <w:br/>
        <w:t xml:space="preserve">When a customer wants to read a book, they call </w:t>
      </w:r>
      <w:r w:rsidRPr="008B689C">
        <w:rPr>
          <w:rFonts w:ascii="Courier New" w:eastAsia="Times New Roman" w:hAnsi="Courier New" w:cs="Courier New"/>
          <w:sz w:val="20"/>
          <w:szCs w:val="20"/>
          <w:lang w:val="en-IN" w:eastAsia="en-IN"/>
        </w:rPr>
        <w:t>read_book(book)</w:t>
      </w:r>
      <w:r w:rsidRPr="008B689C">
        <w:rPr>
          <w:rFonts w:eastAsia="Times New Roman"/>
          <w:sz w:val="24"/>
          <w:szCs w:val="24"/>
          <w:lang w:val="en-IN" w:eastAsia="en-IN"/>
        </w:rPr>
        <w:t xml:space="preserve"> on their </w:t>
      </w:r>
      <w:r w:rsidRPr="008B689C">
        <w:rPr>
          <w:rFonts w:ascii="Courier New" w:eastAsia="Times New Roman" w:hAnsi="Courier New" w:cs="Courier New"/>
          <w:sz w:val="20"/>
          <w:szCs w:val="20"/>
          <w:lang w:val="en-IN" w:eastAsia="en-IN"/>
        </w:rPr>
        <w:t>Customer</w:t>
      </w:r>
      <w:r w:rsidRPr="008B689C">
        <w:rPr>
          <w:rFonts w:eastAsia="Times New Roman"/>
          <w:sz w:val="24"/>
          <w:szCs w:val="24"/>
          <w:lang w:val="en-IN" w:eastAsia="en-IN"/>
        </w:rPr>
        <w:t xml:space="preserve"> object, which then delegates to the </w:t>
      </w:r>
      <w:r w:rsidRPr="008B689C">
        <w:rPr>
          <w:rFonts w:ascii="Courier New" w:eastAsia="Times New Roman" w:hAnsi="Courier New" w:cs="Courier New"/>
          <w:sz w:val="20"/>
          <w:szCs w:val="20"/>
          <w:lang w:val="en-IN" w:eastAsia="en-IN"/>
        </w:rPr>
        <w:t>EBookReader</w:t>
      </w:r>
      <w:r w:rsidRPr="008B689C">
        <w:rPr>
          <w:rFonts w:eastAsia="Times New Roman"/>
          <w:sz w:val="24"/>
          <w:szCs w:val="24"/>
          <w:lang w:val="en-IN" w:eastAsia="en-IN"/>
        </w:rPr>
        <w:t xml:space="preserve"> by calling </w:t>
      </w:r>
      <w:r w:rsidRPr="008B689C">
        <w:rPr>
          <w:rFonts w:ascii="Courier New" w:eastAsia="Times New Roman" w:hAnsi="Courier New" w:cs="Courier New"/>
          <w:sz w:val="20"/>
          <w:szCs w:val="20"/>
          <w:lang w:val="en-IN" w:eastAsia="en-IN"/>
        </w:rPr>
        <w:t>open_book(book)</w:t>
      </w:r>
      <w:r w:rsidRPr="008B689C">
        <w:rPr>
          <w:rFonts w:eastAsia="Times New Roman"/>
          <w:sz w:val="24"/>
          <w:szCs w:val="24"/>
          <w:lang w:val="en-IN" w:eastAsia="en-IN"/>
        </w:rPr>
        <w:t xml:space="preserve">. The reader then provides methods such as </w:t>
      </w:r>
      <w:r w:rsidRPr="008B689C">
        <w:rPr>
          <w:rFonts w:ascii="Courier New" w:eastAsia="Times New Roman" w:hAnsi="Courier New" w:cs="Courier New"/>
          <w:sz w:val="20"/>
          <w:szCs w:val="20"/>
          <w:lang w:val="en-IN" w:eastAsia="en-IN"/>
        </w:rPr>
        <w:t>next_page()</w:t>
      </w:r>
      <w:r w:rsidRPr="008B689C">
        <w:rPr>
          <w:rFonts w:eastAsia="Times New Roman"/>
          <w:sz w:val="24"/>
          <w:szCs w:val="24"/>
          <w:lang w:val="en-IN" w:eastAsia="en-IN"/>
        </w:rPr>
        <w:t xml:space="preserve">, </w:t>
      </w:r>
      <w:r w:rsidRPr="008B689C">
        <w:rPr>
          <w:rFonts w:ascii="Courier New" w:eastAsia="Times New Roman" w:hAnsi="Courier New" w:cs="Courier New"/>
          <w:sz w:val="20"/>
          <w:szCs w:val="20"/>
          <w:lang w:val="en-IN" w:eastAsia="en-IN"/>
        </w:rPr>
        <w:t>prev_page()</w:t>
      </w:r>
      <w:r w:rsidRPr="008B689C">
        <w:rPr>
          <w:rFonts w:eastAsia="Times New Roman"/>
          <w:sz w:val="24"/>
          <w:szCs w:val="24"/>
          <w:lang w:val="en-IN" w:eastAsia="en-IN"/>
        </w:rPr>
        <w:t>, etc., to navigate through the book.</w:t>
      </w:r>
    </w:p>
    <w:p w:rsidR="008B689C" w:rsidRDefault="008B689C" w:rsidP="008B689C">
      <w:pPr>
        <w:pStyle w:val="Answers"/>
        <w:rPr>
          <w:rFonts w:eastAsia="Times New Roman"/>
          <w:lang w:val="en-IN" w:eastAsia="en-IN"/>
        </w:rPr>
      </w:pPr>
      <w:r>
        <w:rPr>
          <w:rFonts w:eastAsia="Times New Roman"/>
          <w:lang w:val="en-IN" w:eastAsia="en-IN"/>
        </w:rPr>
        <w:t># Answer 25</w:t>
      </w:r>
    </w:p>
    <w:p w:rsidR="008B689C" w:rsidRDefault="008B689C" w:rsidP="008B689C">
      <w:pPr>
        <w:pStyle w:val="Text"/>
        <w:rPr>
          <w:rFonts w:eastAsia="Times New Roman"/>
          <w:lang w:val="en-IN" w:eastAsia="en-IN"/>
        </w:rPr>
      </w:pPr>
      <w:r>
        <w:rPr>
          <w:rFonts w:eastAsia="Times New Roman"/>
          <w:lang w:val="en-IN" w:eastAsia="en-IN"/>
        </w:rPr>
        <w:t>Refer Answer 9 to 15</w:t>
      </w:r>
    </w:p>
    <w:p w:rsidR="00777666" w:rsidRDefault="00777666" w:rsidP="00777666">
      <w:pPr>
        <w:pStyle w:val="Answers"/>
        <w:rPr>
          <w:rFonts w:eastAsia="Times New Roman"/>
          <w:lang w:val="en-IN" w:eastAsia="en-IN"/>
        </w:rPr>
      </w:pPr>
      <w:r>
        <w:rPr>
          <w:rFonts w:eastAsia="Times New Roman"/>
          <w:lang w:val="en-IN" w:eastAsia="en-IN"/>
        </w:rPr>
        <w:t># Answer 26</w:t>
      </w:r>
    </w:p>
    <w:p w:rsidR="00777666" w:rsidRDefault="00777666" w:rsidP="00777666">
      <w:pPr>
        <w:pStyle w:val="Code"/>
      </w:pPr>
      <w:r w:rsidRPr="00777666">
        <w:t>class ReversedSequenceIterator:</w:t>
      </w:r>
      <w:r w:rsidRPr="00777666">
        <w:br/>
        <w:t xml:space="preserve">    def __init__(self, sequence):</w:t>
      </w:r>
      <w:r w:rsidRPr="00777666">
        <w:br/>
        <w:t xml:space="preserve">        self._sequence = sequence</w:t>
      </w:r>
      <w:r w:rsidRPr="00777666">
        <w:br/>
        <w:t xml:space="preserve">        self._index = len(sequence) - 1</w:t>
      </w:r>
      <w:r w:rsidRPr="00777666">
        <w:br/>
        <w:t xml:space="preserve">    def __iter__(self):</w:t>
      </w:r>
      <w:r w:rsidRPr="00777666">
        <w:br/>
        <w:t xml:space="preserve">        return self</w:t>
      </w:r>
      <w:r w:rsidRPr="00777666">
        <w:br/>
        <w:t xml:space="preserve">    def __next__(self):</w:t>
      </w:r>
      <w:r w:rsidRPr="00777666">
        <w:br/>
        <w:t xml:space="preserve">        if self._index &lt; 0:</w:t>
      </w:r>
      <w:r w:rsidRPr="00777666">
        <w:br/>
        <w:t xml:space="preserve">            raise StopIteration</w:t>
      </w:r>
      <w:r w:rsidRPr="00777666">
        <w:br/>
        <w:t xml:space="preserve">        result = self._sequence[self._index]</w:t>
      </w:r>
      <w:r w:rsidRPr="00777666">
        <w:br/>
        <w:t xml:space="preserve">        self._index -= 1</w:t>
      </w:r>
      <w:r w:rsidRPr="00777666">
        <w:br/>
        <w:t xml:space="preserve">        return result</w:t>
      </w:r>
      <w:r w:rsidRPr="00777666">
        <w:br/>
      </w:r>
      <w:r w:rsidRPr="00777666">
        <w:lastRenderedPageBreak/>
        <w:t>if __name__ == "__main__":</w:t>
      </w:r>
      <w:r w:rsidRPr="00777666">
        <w:br/>
        <w:t xml:space="preserve">    seq = [10, 20, 30, 40, 50]</w:t>
      </w:r>
      <w:r w:rsidRPr="00777666">
        <w:br/>
        <w:t xml:space="preserve">    rev_iter = ReversedSequenceIterator(seq)</w:t>
      </w:r>
      <w:r w:rsidRPr="00777666">
        <w:br/>
        <w:t xml:space="preserve">    for item in rev_iter:</w:t>
      </w:r>
      <w:r w:rsidRPr="00777666">
        <w:br/>
        <w:t xml:space="preserve">        print(item)</w:t>
      </w:r>
    </w:p>
    <w:p w:rsidR="00D2664E" w:rsidRDefault="00D2664E" w:rsidP="00D2664E">
      <w:pPr>
        <w:pStyle w:val="Answers"/>
      </w:pPr>
      <w:r>
        <w:t># Answer 27</w:t>
      </w:r>
    </w:p>
    <w:p w:rsidR="00D2664E" w:rsidRDefault="00D2664E" w:rsidP="00436559">
      <w:pPr>
        <w:pStyle w:val="Code"/>
      </w:pPr>
      <w:r w:rsidRPr="00436559">
        <w:t>class Range:</w:t>
      </w:r>
      <w:r w:rsidRPr="00436559">
        <w:br/>
        <w:t xml:space="preserve">    def __init__(self, start, stop=None, step=1):</w:t>
      </w:r>
      <w:r w:rsidRPr="00436559">
        <w:br/>
        <w:t xml:space="preserve">        if step == 0:</w:t>
      </w:r>
      <w:r w:rsidRPr="00436559">
        <w:br/>
        <w:t xml:space="preserve">            raise ValueError('step cannot be 0')</w:t>
      </w:r>
      <w:r w:rsidRPr="00436559">
        <w:br/>
        <w:t xml:space="preserve">        if stop is None:</w:t>
      </w:r>
      <w:r w:rsidRPr="00436559">
        <w:br/>
        <w:t xml:space="preserve">            start, stop = 0</w:t>
      </w:r>
      <w:r w:rsidR="00F24D57">
        <w:t xml:space="preserve">, </w:t>
      </w:r>
      <w:r w:rsidRPr="00436559">
        <w:t>start</w:t>
      </w:r>
      <w:r w:rsidRPr="00436559">
        <w:br/>
        <w:t xml:space="preserve">        self._start = start</w:t>
      </w:r>
      <w:r w:rsidRPr="00436559">
        <w:br/>
        <w:t xml:space="preserve">        self._stop = stop</w:t>
      </w:r>
      <w:r w:rsidRPr="00436559">
        <w:br/>
        <w:t xml:space="preserve">        self._step = step</w:t>
      </w:r>
      <w:r w:rsidRPr="00436559">
        <w:br/>
        <w:t xml:space="preserve">    def __len__(self):</w:t>
      </w:r>
      <w:r w:rsidRPr="00436559">
        <w:br/>
        <w:t xml:space="preserve">        return max(0, (self._stop - self._start + self._step - 1) // self._step)</w:t>
      </w:r>
      <w:r w:rsidRPr="00436559">
        <w:br/>
        <w:t xml:space="preserve">    def __getitem__(self, k):</w:t>
      </w:r>
      <w:r w:rsidRPr="00436559">
        <w:br/>
        <w:t xml:space="preserve">        if k &lt; 0:</w:t>
      </w:r>
      <w:r w:rsidRPr="00436559">
        <w:br/>
        <w:t xml:space="preserve">            k += len(self)</w:t>
      </w:r>
      <w:r w:rsidRPr="00436559">
        <w:br/>
        <w:t xml:space="preserve">        if not 0 &lt;= k &lt; len(self):</w:t>
      </w:r>
      <w:r w:rsidRPr="00436559">
        <w:br/>
        <w:t xml:space="preserve">            raise IndexError('index out of range')</w:t>
      </w:r>
      <w:r w:rsidRPr="00436559">
        <w:br/>
        <w:t xml:space="preserve">        return self._start + k * self._step</w:t>
      </w:r>
      <w:r w:rsidRPr="00436559">
        <w:br/>
        <w:t xml:space="preserve">    def __contains__(self, val):</w:t>
      </w:r>
      <w:r w:rsidRPr="00436559">
        <w:br/>
        <w:t xml:space="preserve">        if self._step &gt; 0:</w:t>
      </w:r>
      <w:r w:rsidRPr="00436559">
        <w:br/>
        <w:t xml:space="preserve">            if val &lt; self._start or val &gt;= self._stop:</w:t>
      </w:r>
      <w:r w:rsidRPr="00436559">
        <w:br/>
        <w:t xml:space="preserve">                return False</w:t>
      </w:r>
      <w:r w:rsidRPr="00436559">
        <w:br/>
        <w:t xml:space="preserve">        else:</w:t>
      </w:r>
      <w:r w:rsidRPr="00436559">
        <w:br/>
        <w:t xml:space="preserve">            if val &gt; self._start or val &lt;= self._stop:</w:t>
      </w:r>
      <w:r w:rsidRPr="00436559">
        <w:br/>
        <w:t xml:space="preserve">                return False</w:t>
      </w:r>
      <w:r w:rsidRPr="00436559">
        <w:br/>
        <w:t xml:space="preserve">        return (val - self._start) % self._step == 0</w:t>
      </w:r>
      <w:r w:rsidRPr="00436559">
        <w:br/>
        <w:t>if __name__ == "__main__":</w:t>
      </w:r>
      <w:r w:rsidRPr="00436559">
        <w:br/>
        <w:t xml:space="preserve">    r = Range(0, 10, 2)</w:t>
      </w:r>
      <w:r w:rsidRPr="00436559">
        <w:br/>
        <w:t xml:space="preserve">    print(4 in r)</w:t>
      </w:r>
      <w:r w:rsidRPr="00436559">
        <w:br/>
        <w:t xml:space="preserve">    print(5 in r)</w:t>
      </w:r>
      <w:r w:rsidRPr="00436559">
        <w:br/>
        <w:t xml:space="preserve">    print(0 in r)</w:t>
      </w:r>
      <w:r w:rsidRPr="00436559">
        <w:br/>
        <w:t xml:space="preserve">    print(9 in r)</w:t>
      </w:r>
    </w:p>
    <w:p w:rsidR="00436559" w:rsidRDefault="00436559" w:rsidP="00436559">
      <w:pPr>
        <w:pStyle w:val="Code"/>
      </w:pPr>
      <w:r>
        <w:lastRenderedPageBreak/>
        <w:t>#Prints True, False, True, False `Line by Line.`</w:t>
      </w:r>
    </w:p>
    <w:p w:rsidR="00F24D57" w:rsidRDefault="00F24D57" w:rsidP="00F24D57">
      <w:pPr>
        <w:pStyle w:val="Answers"/>
      </w:pPr>
      <w:r>
        <w:t># Answer 28</w:t>
      </w:r>
      <w:r w:rsidR="00A42C82">
        <w:t xml:space="preserve"> to 30</w:t>
      </w:r>
    </w:p>
    <w:p w:rsidR="00A42C82" w:rsidRPr="00A42C82" w:rsidRDefault="00A42C82" w:rsidP="00A42C82">
      <w:pPr>
        <w:pStyle w:val="Code"/>
      </w:pPr>
      <w:r w:rsidRPr="00A42C82">
        <w:t>class CreditCard:</w:t>
      </w:r>
      <w:r w:rsidRPr="00A42C82">
        <w:br/>
        <w:t xml:space="preserve">    def __init__(self, customer, bank, acnt, limit):</w:t>
      </w:r>
      <w:r w:rsidRPr="00A42C82">
        <w:br/>
        <w:t xml:space="preserve">        self.customer = customer</w:t>
      </w:r>
      <w:r w:rsidRPr="00A42C82">
        <w:br/>
        <w:t xml:space="preserve">        self.bank = bank</w:t>
      </w:r>
      <w:r w:rsidRPr="00A42C82">
        <w:br/>
        <w:t xml:space="preserve">        self.account = acnt</w:t>
      </w:r>
      <w:r w:rsidRPr="00A42C82">
        <w:br/>
        <w:t xml:space="preserve">        self.limit = limit</w:t>
      </w:r>
      <w:r w:rsidRPr="00A42C82">
        <w:br/>
        <w:t xml:space="preserve">        self.balance = 0</w:t>
      </w:r>
      <w:r w:rsidRPr="00A42C82">
        <w:br/>
        <w:t xml:space="preserve">    def get_customer(self):</w:t>
      </w:r>
      <w:r w:rsidRPr="00A42C82">
        <w:br/>
        <w:t xml:space="preserve">        return self.customer</w:t>
      </w:r>
      <w:r w:rsidRPr="00A42C82">
        <w:br/>
        <w:t xml:space="preserve">    def get_bank(self):</w:t>
      </w:r>
      <w:r w:rsidRPr="00A42C82">
        <w:br/>
        <w:t xml:space="preserve">        return self.bank</w:t>
      </w:r>
      <w:r w:rsidRPr="00A42C82">
        <w:br/>
        <w:t xml:space="preserve">    def get_account(self):</w:t>
      </w:r>
      <w:r w:rsidRPr="00A42C82">
        <w:br/>
        <w:t xml:space="preserve">        return self.account</w:t>
      </w:r>
      <w:r w:rsidRPr="00A42C82">
        <w:br/>
        <w:t xml:space="preserve">    def get_limit(self):</w:t>
      </w:r>
      <w:r w:rsidRPr="00A42C82">
        <w:br/>
        <w:t xml:space="preserve">        return self.limit</w:t>
      </w:r>
      <w:r w:rsidRPr="00A42C82">
        <w:br/>
        <w:t xml:space="preserve">    def get_balance(self):</w:t>
      </w:r>
      <w:r w:rsidRPr="00A42C82">
        <w:br/>
        <w:t xml:space="preserve">        return self.balance</w:t>
      </w:r>
      <w:r w:rsidRPr="00A42C82">
        <w:br/>
        <w:t xml:space="preserve">    def charge(self, price):</w:t>
      </w:r>
      <w:r w:rsidRPr="00A42C82">
        <w:br/>
        <w:t xml:space="preserve">        if price + self.balance &gt; self.limit:</w:t>
      </w:r>
      <w:r w:rsidRPr="00A42C82">
        <w:br/>
        <w:t xml:space="preserve">            return False</w:t>
      </w:r>
      <w:r w:rsidRPr="00A42C82">
        <w:br/>
        <w:t xml:space="preserve">        else:</w:t>
      </w:r>
      <w:r w:rsidRPr="00A42C82">
        <w:br/>
        <w:t xml:space="preserve">            self.balance += price</w:t>
      </w:r>
      <w:r w:rsidRPr="00A42C82">
        <w:br/>
        <w:t xml:space="preserve">            return True</w:t>
      </w:r>
      <w:r w:rsidRPr="00A42C82">
        <w:br/>
        <w:t xml:space="preserve">    def make_payment(self, amount):</w:t>
      </w:r>
      <w:r w:rsidRPr="00A42C82">
        <w:br/>
        <w:t xml:space="preserve">        self.balance -= amount</w:t>
      </w:r>
      <w:r w:rsidRPr="00A42C82">
        <w:br/>
        <w:t>class PredatoryCreditCard(CreditCard):</w:t>
      </w:r>
      <w:r w:rsidRPr="00A42C82">
        <w:br/>
        <w:t xml:space="preserve">    def __init__(self, customer, bank, acnt, limit, apr, min_payment_percentage):</w:t>
      </w:r>
      <w:r w:rsidRPr="00A42C82">
        <w:br/>
        <w:t xml:space="preserve">        self.apr = apr</w:t>
      </w:r>
      <w:r w:rsidRPr="00A42C82">
        <w:br/>
        <w:t xml:space="preserve">        self.min_payment_percentage = min_payment_percentage</w:t>
      </w:r>
      <w:r w:rsidRPr="00A42C82">
        <w:br/>
        <w:t xml:space="preserve">        self.late_fee = 35</w:t>
      </w:r>
      <w:r w:rsidRPr="00A42C82">
        <w:br/>
        <w:t xml:space="preserve">        self.min_payment_made = False</w:t>
      </w:r>
      <w:r w:rsidRPr="00A42C82">
        <w:br/>
        <w:t xml:space="preserve">        super().__init__(customer, bank, acnt, limit)</w:t>
      </w:r>
      <w:r w:rsidRPr="00A42C82">
        <w:br/>
        <w:t xml:space="preserve">    def charge(self, price):</w:t>
      </w:r>
      <w:r w:rsidRPr="00A42C82">
        <w:br/>
        <w:t xml:space="preserve">        success = super().charge(price)</w:t>
      </w:r>
      <w:r w:rsidRPr="00A42C82">
        <w:br/>
      </w:r>
      <w:r w:rsidRPr="00A42C82">
        <w:lastRenderedPageBreak/>
        <w:t xml:space="preserve">        if not success:</w:t>
      </w:r>
      <w:r w:rsidRPr="00A42C82">
        <w:br/>
        <w:t xml:space="preserve">            self.balance += 5</w:t>
      </w:r>
      <w:r w:rsidRPr="00A42C82">
        <w:br/>
        <w:t xml:space="preserve">        return success</w:t>
      </w:r>
      <w:r w:rsidRPr="00A42C82">
        <w:br/>
        <w:t xml:space="preserve">    def make_payment(self, amount):</w:t>
      </w:r>
      <w:r w:rsidRPr="00A42C82">
        <w:br/>
        <w:t xml:space="preserve">        super().make_payment(amount)</w:t>
      </w:r>
      <w:r w:rsidRPr="00A42C82">
        <w:br/>
        <w:t xml:space="preserve">        if amount &gt;= self.get_min_payment():</w:t>
      </w:r>
      <w:r w:rsidRPr="00A42C82">
        <w:br/>
        <w:t xml:space="preserve">            self.min_payment_made = True</w:t>
      </w:r>
      <w:r w:rsidRPr="00A42C82">
        <w:br/>
        <w:t xml:space="preserve">        else:</w:t>
      </w:r>
      <w:r w:rsidRPr="00A42C82">
        <w:br/>
        <w:t xml:space="preserve">            self.min_payment_made = False</w:t>
      </w:r>
      <w:r w:rsidRPr="00A42C82">
        <w:br/>
        <w:t xml:space="preserve">    def get_min_payment(self):</w:t>
      </w:r>
      <w:r w:rsidRPr="00A42C82">
        <w:br/>
        <w:t xml:space="preserve">        return self.balance * self.min_payment_percentage</w:t>
      </w:r>
      <w:r w:rsidRPr="00A42C82">
        <w:br/>
        <w:t xml:space="preserve">    def process_month(self):</w:t>
      </w:r>
      <w:r w:rsidRPr="00A42C82">
        <w:br/>
        <w:t xml:space="preserve">        if self.balance &gt; 0:</w:t>
      </w:r>
      <w:r w:rsidRPr="00A42C82">
        <w:br/>
        <w:t xml:space="preserve">            monthly_factor = pow(1 + self.apr, 1 / 12)</w:t>
      </w:r>
      <w:r w:rsidRPr="00A42C82">
        <w:br/>
        <w:t xml:space="preserve">            self.balance *= monthly_factor</w:t>
      </w:r>
      <w:r w:rsidRPr="00A42C82">
        <w:br/>
        <w:t xml:space="preserve">        if not self.min_payment_made:</w:t>
      </w:r>
      <w:r w:rsidRPr="00A42C82">
        <w:br/>
        <w:t xml:space="preserve">            self.balance += self.late_fee</w:t>
      </w:r>
      <w:r w:rsidRPr="00A42C82">
        <w:br/>
        <w:t xml:space="preserve">        self.min_payment_made = False</w:t>
      </w:r>
      <w:r w:rsidRPr="00A42C82">
        <w:br/>
        <w:t>if __name__ == "__main__":</w:t>
      </w:r>
      <w:r w:rsidRPr="00A42C82">
        <w:br/>
        <w:t xml:space="preserve">    card = PredatoryCreditCard("John Bowman", "California Savings", "5391 0375 9387 5309", 5000, 0.0825, 0.02)</w:t>
      </w:r>
      <w:r w:rsidRPr="00A42C82">
        <w:br/>
        <w:t xml:space="preserve">    card.charge(1000)</w:t>
      </w:r>
      <w:r w:rsidRPr="00A42C82">
        <w:br/>
        <w:t xml:space="preserve">    print(card.get_balance())#Prints 1000.0</w:t>
      </w:r>
      <w:r w:rsidRPr="00A42C82">
        <w:br/>
        <w:t xml:space="preserve">    card.process_month()</w:t>
      </w:r>
      <w:r w:rsidRPr="00A42C82">
        <w:br/>
        <w:t xml:space="preserve">    print(card.get_balance())#Prints 1041.627966804368</w:t>
      </w:r>
      <w:r w:rsidRPr="00A42C82">
        <w:br/>
        <w:t xml:space="preserve">    card.make_payment(50)</w:t>
      </w:r>
      <w:r w:rsidRPr="00A42C82">
        <w:br/>
        <w:t xml:space="preserve">    card.process_month()</w:t>
      </w:r>
      <w:r w:rsidRPr="00A42C82">
        <w:br/>
        <w:t xml:space="preserve">    print(card.get_balance())#Prints 998.2004440506304</w:t>
      </w:r>
    </w:p>
    <w:p w:rsidR="00F24D57" w:rsidRPr="00A42C82" w:rsidRDefault="00A42C82" w:rsidP="00A42C82">
      <w:pPr>
        <w:pStyle w:val="Answers"/>
        <w:rPr>
          <w:lang w:val="en-IN"/>
        </w:rPr>
      </w:pPr>
      <w:r>
        <w:rPr>
          <w:lang w:val="en-IN"/>
        </w:rPr>
        <w:t># Answer 31</w:t>
      </w:r>
    </w:p>
    <w:p w:rsidR="002429DC" w:rsidRPr="002429DC" w:rsidRDefault="002429DC" w:rsidP="002429DC">
      <w:pPr>
        <w:pStyle w:val="Code"/>
      </w:pPr>
      <w:r w:rsidRPr="002429DC">
        <w:t>class AbsoluteDifferenceProgression(Progression):</w:t>
      </w:r>
      <w:r w:rsidRPr="002429DC">
        <w:br/>
        <w:t xml:space="preserve">    def __init__(self, first=2, second=200):</w:t>
      </w:r>
      <w:r w:rsidRPr="002429DC">
        <w:br/>
        <w:t xml:space="preserve">        self.prev = second</w:t>
      </w:r>
      <w:r w:rsidRPr="002429DC">
        <w:br/>
        <w:t xml:space="preserve">        super().__init__(first)</w:t>
      </w:r>
      <w:r w:rsidRPr="002429DC">
        <w:br/>
        <w:t xml:space="preserve">    def advance(self):</w:t>
      </w:r>
      <w:r w:rsidRPr="002429DC">
        <w:br/>
        <w:t xml:space="preserve">        self.prev, self.current = self.current, abs(self.current - self.prev)</w:t>
      </w:r>
      <w:r w:rsidRPr="002429DC">
        <w:br/>
      </w:r>
      <w:r w:rsidRPr="002429DC">
        <w:lastRenderedPageBreak/>
        <w:t>if __name__ == "__main__":</w:t>
      </w:r>
      <w:r w:rsidRPr="002429DC">
        <w:br/>
        <w:t xml:space="preserve">    abs_diff_prog = AbsoluteDifferenceProgression(2, 200)</w:t>
      </w:r>
      <w:r w:rsidRPr="002429DC">
        <w:br/>
        <w:t xml:space="preserve">    abs_diff_prog.print_progression(10)#Prints 2, 198, 196, 2, 194, 192, 2, 190, 188, 2</w:t>
      </w:r>
    </w:p>
    <w:p w:rsidR="00777666" w:rsidRDefault="00122BC6" w:rsidP="00777666">
      <w:pPr>
        <w:pStyle w:val="Answers"/>
        <w:rPr>
          <w:rFonts w:eastAsia="Times New Roman"/>
          <w:lang w:eastAsia="en-IN"/>
        </w:rPr>
      </w:pPr>
      <w:r>
        <w:rPr>
          <w:rFonts w:eastAsia="Times New Roman"/>
          <w:lang w:eastAsia="en-IN"/>
        </w:rPr>
        <w:t># Answer 32</w:t>
      </w:r>
    </w:p>
    <w:p w:rsidR="00122BC6" w:rsidRDefault="00122BC6" w:rsidP="00122BC6">
      <w:pPr>
        <w:pStyle w:val="Code"/>
      </w:pPr>
      <w:r w:rsidRPr="00122BC6">
        <w:t>class RootProgression(Progression):</w:t>
      </w:r>
      <w:r w:rsidRPr="00122BC6">
        <w:br/>
        <w:t xml:space="preserve">    def __init__(self, first=65536):</w:t>
      </w:r>
      <w:r w:rsidRPr="00122BC6">
        <w:br/>
        <w:t xml:space="preserve">        self.next = first**1/2</w:t>
      </w:r>
      <w:r w:rsidRPr="00122BC6">
        <w:br/>
        <w:t xml:space="preserve">        super().__init__(first)</w:t>
      </w:r>
      <w:r w:rsidRPr="00122BC6">
        <w:br/>
        <w:t xml:space="preserve">    def advance(self):</w:t>
      </w:r>
      <w:r w:rsidRPr="00122BC6">
        <w:br/>
        <w:t xml:space="preserve">        self.current, self.next = self.next, self.current**1/2</w:t>
      </w:r>
      <w:r w:rsidRPr="00122BC6">
        <w:br/>
        <w:t>if __name__ == "__main__":</w:t>
      </w:r>
      <w:r w:rsidRPr="00122BC6">
        <w:br/>
        <w:t xml:space="preserve">    abs_diff_prog = RootProgression()</w:t>
      </w:r>
      <w:r w:rsidRPr="00122BC6">
        <w:br/>
        <w:t xml:space="preserve">    abs_diff_prog.print_progression(10)#Prints 65536.0, 32768.0, 32768.0, 16384.0, 16384.0, 8192.0, 8192.0, 4096.0, 4096.0, 2048.0</w:t>
      </w:r>
    </w:p>
    <w:p w:rsidR="00122BC6" w:rsidRDefault="00122BC6" w:rsidP="00122BC6">
      <w:pPr>
        <w:pStyle w:val="Answers"/>
      </w:pPr>
      <w:r>
        <w:t># Answer 33</w:t>
      </w:r>
    </w:p>
    <w:p w:rsidR="00122BC6" w:rsidRDefault="00C175E2" w:rsidP="00C175E2">
      <w:pPr>
        <w:pStyle w:val="HTMLPreformatted"/>
        <w:shd w:val="clear" w:color="auto" w:fill="000000"/>
        <w:rPr>
          <w:rStyle w:val="CodeChar"/>
          <w:lang w:val="en-IN" w:eastAsia="en-IN"/>
        </w:rPr>
      </w:pPr>
      <w:r w:rsidRPr="00C175E2">
        <w:rPr>
          <w:rStyle w:val="CodeChar"/>
          <w:lang w:val="en-IN" w:eastAsia="en-IN"/>
        </w:rPr>
        <w:t>def derivative(y):</w:t>
      </w:r>
      <w:r w:rsidRPr="00C175E2">
        <w:rPr>
          <w:rStyle w:val="CodeChar"/>
          <w:lang w:val="en-IN" w:eastAsia="en-IN"/>
        </w:rPr>
        <w:br/>
        <w:t xml:space="preserve">    y.replace(" ", "")</w:t>
      </w:r>
      <w:r w:rsidRPr="00C175E2">
        <w:rPr>
          <w:rStyle w:val="CodeChar"/>
          <w:lang w:val="en-IN" w:eastAsia="en-IN"/>
        </w:rPr>
        <w:br/>
        <w:t xml:space="preserve">    srt = ""</w:t>
      </w:r>
      <w:r w:rsidRPr="00C175E2">
        <w:rPr>
          <w:rStyle w:val="CodeChar"/>
          <w:lang w:val="en-IN" w:eastAsia="en-IN"/>
        </w:rPr>
        <w:br/>
        <w:t xml:space="preserve">    yterms = []</w:t>
      </w:r>
      <w:r w:rsidRPr="00C175E2">
        <w:rPr>
          <w:rStyle w:val="CodeChar"/>
          <w:lang w:val="en-IN" w:eastAsia="en-IN"/>
        </w:rPr>
        <w:br/>
        <w:t xml:space="preserve">    if "x" not in y:</w:t>
      </w:r>
      <w:r w:rsidRPr="00C175E2">
        <w:rPr>
          <w:rStyle w:val="CodeChar"/>
          <w:lang w:val="en-IN" w:eastAsia="en-IN"/>
        </w:rPr>
        <w:br/>
        <w:t xml:space="preserve">        return "0"</w:t>
      </w:r>
      <w:r w:rsidRPr="00C175E2">
        <w:rPr>
          <w:rStyle w:val="CodeChar"/>
          <w:lang w:val="en-IN" w:eastAsia="en-IN"/>
        </w:rPr>
        <w:br/>
        <w:t xml:space="preserve">    for i in y:</w:t>
      </w:r>
      <w:r w:rsidRPr="00C175E2">
        <w:rPr>
          <w:rStyle w:val="CodeChar"/>
          <w:lang w:val="en-IN" w:eastAsia="en-IN"/>
        </w:rPr>
        <w:br/>
        <w:t xml:space="preserve">        if i == "x":</w:t>
      </w:r>
      <w:r w:rsidRPr="00C175E2">
        <w:rPr>
          <w:rStyle w:val="CodeChar"/>
          <w:lang w:val="en-IN" w:eastAsia="en-IN"/>
        </w:rPr>
        <w:br/>
        <w:t xml:space="preserve">            yterms.append(srt)</w:t>
      </w:r>
      <w:r w:rsidRPr="00C175E2">
        <w:rPr>
          <w:rStyle w:val="CodeChar"/>
          <w:lang w:val="en-IN" w:eastAsia="en-IN"/>
        </w:rPr>
        <w:br/>
        <w:t xml:space="preserve">            srt = ""</w:t>
      </w:r>
      <w:r w:rsidRPr="00C175E2">
        <w:rPr>
          <w:rStyle w:val="CodeChar"/>
          <w:lang w:val="en-IN" w:eastAsia="en-IN"/>
        </w:rPr>
        <w:br/>
        <w:t xml:space="preserve">        if i == "^":</w:t>
      </w:r>
      <w:r w:rsidRPr="00C175E2">
        <w:rPr>
          <w:rStyle w:val="CodeChar"/>
          <w:lang w:val="en-IN" w:eastAsia="en-IN"/>
        </w:rPr>
        <w:br/>
        <w:t xml:space="preserve">            srt += i</w:t>
      </w:r>
      <w:r w:rsidRPr="00C175E2">
        <w:rPr>
          <w:rStyle w:val="CodeChar"/>
          <w:lang w:val="en-IN" w:eastAsia="en-IN"/>
        </w:rPr>
        <w:br/>
        <w:t xml:space="preserve">            yterms.append(srt)</w:t>
      </w:r>
      <w:r w:rsidRPr="00C175E2">
        <w:rPr>
          <w:rStyle w:val="CodeChar"/>
          <w:lang w:val="en-IN" w:eastAsia="en-IN"/>
        </w:rPr>
        <w:br/>
        <w:t xml:space="preserve">            srt = ""</w:t>
      </w:r>
      <w:r w:rsidRPr="00C175E2">
        <w:rPr>
          <w:rStyle w:val="CodeChar"/>
          <w:lang w:val="en-IN" w:eastAsia="en-IN"/>
        </w:rPr>
        <w:br/>
        <w:t xml:space="preserve">            continue</w:t>
      </w:r>
      <w:r w:rsidRPr="00C175E2">
        <w:rPr>
          <w:rStyle w:val="CodeChar"/>
          <w:lang w:val="en-IN" w:eastAsia="en-IN"/>
        </w:rPr>
        <w:br/>
        <w:t xml:space="preserve">        if "x" in srt and i != "^":</w:t>
      </w:r>
      <w:r w:rsidRPr="00C175E2">
        <w:rPr>
          <w:rStyle w:val="CodeChar"/>
          <w:lang w:val="en-IN" w:eastAsia="en-IN"/>
        </w:rPr>
        <w:br/>
      </w:r>
      <w:r w:rsidRPr="00C175E2">
        <w:rPr>
          <w:rStyle w:val="CodeChar"/>
          <w:lang w:val="en-IN" w:eastAsia="en-IN"/>
        </w:rPr>
        <w:lastRenderedPageBreak/>
        <w:t xml:space="preserve">            yterms.append(srt)</w:t>
      </w:r>
      <w:r w:rsidRPr="00C175E2">
        <w:rPr>
          <w:rStyle w:val="CodeChar"/>
          <w:lang w:val="en-IN" w:eastAsia="en-IN"/>
        </w:rPr>
        <w:br/>
        <w:t xml:space="preserve">            srt = ""</w:t>
      </w:r>
      <w:r w:rsidRPr="00C175E2">
        <w:rPr>
          <w:rStyle w:val="CodeChar"/>
          <w:lang w:val="en-IN" w:eastAsia="en-IN"/>
        </w:rPr>
        <w:br/>
        <w:t xml:space="preserve">            if not(i == "+" or i == "-"):</w:t>
      </w:r>
      <w:r w:rsidRPr="00C175E2">
        <w:rPr>
          <w:rStyle w:val="CodeChar"/>
          <w:lang w:val="en-IN" w:eastAsia="en-IN"/>
        </w:rPr>
        <w:br/>
        <w:t xml:space="preserve">                srt += i</w:t>
      </w:r>
      <w:r w:rsidRPr="00C175E2">
        <w:rPr>
          <w:rStyle w:val="CodeChar"/>
          <w:lang w:val="en-IN" w:eastAsia="en-IN"/>
        </w:rPr>
        <w:br/>
        <w:t xml:space="preserve">        if i == "+":</w:t>
      </w:r>
      <w:r w:rsidRPr="00C175E2">
        <w:rPr>
          <w:rStyle w:val="CodeChar"/>
          <w:lang w:val="en-IN" w:eastAsia="en-IN"/>
        </w:rPr>
        <w:br/>
        <w:t xml:space="preserve">            yterms.append(srt)</w:t>
      </w:r>
      <w:r w:rsidRPr="00C175E2">
        <w:rPr>
          <w:rStyle w:val="CodeChar"/>
          <w:lang w:val="en-IN" w:eastAsia="en-IN"/>
        </w:rPr>
        <w:br/>
        <w:t xml:space="preserve">            yterms.append(i)</w:t>
      </w:r>
      <w:r w:rsidRPr="00C175E2">
        <w:rPr>
          <w:rStyle w:val="CodeChar"/>
          <w:lang w:val="en-IN" w:eastAsia="en-IN"/>
        </w:rPr>
        <w:br/>
        <w:t xml:space="preserve">            srt = ""</w:t>
      </w:r>
      <w:r w:rsidRPr="00C175E2">
        <w:rPr>
          <w:rStyle w:val="CodeChar"/>
          <w:lang w:val="en-IN" w:eastAsia="en-IN"/>
        </w:rPr>
        <w:br/>
        <w:t xml:space="preserve">            continue</w:t>
      </w:r>
      <w:r w:rsidRPr="00C175E2">
        <w:rPr>
          <w:rStyle w:val="CodeChar"/>
          <w:lang w:val="en-IN" w:eastAsia="en-IN"/>
        </w:rPr>
        <w:br/>
        <w:t xml:space="preserve">        if i == "-":</w:t>
      </w:r>
      <w:r w:rsidRPr="00C175E2">
        <w:rPr>
          <w:rStyle w:val="CodeChar"/>
          <w:lang w:val="en-IN" w:eastAsia="en-IN"/>
        </w:rPr>
        <w:br/>
        <w:t xml:space="preserve">            yterms.append(srt)</w:t>
      </w:r>
      <w:r w:rsidRPr="00C175E2">
        <w:rPr>
          <w:rStyle w:val="CodeChar"/>
          <w:lang w:val="en-IN" w:eastAsia="en-IN"/>
        </w:rPr>
        <w:br/>
        <w:t xml:space="preserve">            yterms.append(i)</w:t>
      </w:r>
      <w:r w:rsidRPr="00C175E2">
        <w:rPr>
          <w:rStyle w:val="CodeChar"/>
          <w:lang w:val="en-IN" w:eastAsia="en-IN"/>
        </w:rPr>
        <w:br/>
        <w:t xml:space="preserve">            srt = ""</w:t>
      </w:r>
      <w:r w:rsidRPr="00C175E2">
        <w:rPr>
          <w:rStyle w:val="CodeChar"/>
          <w:lang w:val="en-IN" w:eastAsia="en-IN"/>
        </w:rPr>
        <w:br/>
        <w:t xml:space="preserve">        else:</w:t>
      </w:r>
      <w:r w:rsidRPr="00C175E2">
        <w:rPr>
          <w:rStyle w:val="CodeChar"/>
          <w:lang w:val="en-IN" w:eastAsia="en-IN"/>
        </w:rPr>
        <w:br/>
        <w:t xml:space="preserve">            srt += i</w:t>
      </w:r>
      <w:r w:rsidRPr="00C175E2">
        <w:rPr>
          <w:rStyle w:val="CodeChar"/>
          <w:lang w:val="en-IN" w:eastAsia="en-IN"/>
        </w:rPr>
        <w:br/>
        <w:t xml:space="preserve">    yterms.append(srt)</w:t>
      </w:r>
      <w:r w:rsidRPr="00C175E2">
        <w:rPr>
          <w:rStyle w:val="CodeChar"/>
          <w:lang w:val="en-IN" w:eastAsia="en-IN"/>
        </w:rPr>
        <w:br/>
        <w:t xml:space="preserve">    while "" in yterms:</w:t>
      </w:r>
      <w:r w:rsidRPr="00C175E2">
        <w:rPr>
          <w:rStyle w:val="CodeChar"/>
          <w:lang w:val="en-IN" w:eastAsia="en-IN"/>
        </w:rPr>
        <w:br/>
        <w:t xml:space="preserve">        yterms.remove("")</w:t>
      </w:r>
      <w:r w:rsidRPr="00C175E2">
        <w:rPr>
          <w:rStyle w:val="CodeChar"/>
          <w:lang w:val="en-IN" w:eastAsia="en-IN"/>
        </w:rPr>
        <w:br/>
        <w:t xml:space="preserve">    ysplit = []</w:t>
      </w:r>
      <w:r w:rsidRPr="00C175E2">
        <w:rPr>
          <w:rStyle w:val="CodeChar"/>
          <w:lang w:val="en-IN" w:eastAsia="en-IN"/>
        </w:rPr>
        <w:br/>
        <w:t xml:space="preserve">    h = []</w:t>
      </w:r>
      <w:r w:rsidRPr="00C175E2">
        <w:rPr>
          <w:rStyle w:val="CodeChar"/>
          <w:lang w:val="en-IN" w:eastAsia="en-IN"/>
        </w:rPr>
        <w:br/>
        <w:t xml:space="preserve">    for i in range(len(yterms)):</w:t>
      </w:r>
      <w:r w:rsidRPr="00C175E2">
        <w:rPr>
          <w:rStyle w:val="CodeChar"/>
          <w:lang w:val="en-IN" w:eastAsia="en-IN"/>
        </w:rPr>
        <w:br/>
        <w:t xml:space="preserve">        if yterms[i] == "+" or yterms[i] == "-":</w:t>
      </w:r>
      <w:r w:rsidRPr="00C175E2">
        <w:rPr>
          <w:rStyle w:val="CodeChar"/>
          <w:lang w:val="en-IN" w:eastAsia="en-IN"/>
        </w:rPr>
        <w:br/>
        <w:t xml:space="preserve">            ysplit.append(h)</w:t>
      </w:r>
      <w:r w:rsidRPr="00C175E2">
        <w:rPr>
          <w:rStyle w:val="CodeChar"/>
          <w:lang w:val="en-IN" w:eastAsia="en-IN"/>
        </w:rPr>
        <w:br/>
        <w:t xml:space="preserve">            h = []</w:t>
      </w:r>
      <w:r w:rsidRPr="00C175E2">
        <w:rPr>
          <w:rStyle w:val="CodeChar"/>
          <w:lang w:val="en-IN" w:eastAsia="en-IN"/>
        </w:rPr>
        <w:br/>
        <w:t xml:space="preserve">        if yterms[i] == "x^":</w:t>
      </w:r>
      <w:r w:rsidRPr="00C175E2">
        <w:rPr>
          <w:rStyle w:val="CodeChar"/>
          <w:lang w:val="en-IN" w:eastAsia="en-IN"/>
        </w:rPr>
        <w:br/>
        <w:t xml:space="preserve">            h.extend(["x","^"])</w:t>
      </w:r>
      <w:r w:rsidRPr="00C175E2">
        <w:rPr>
          <w:rStyle w:val="CodeChar"/>
          <w:lang w:val="en-IN" w:eastAsia="en-IN"/>
        </w:rPr>
        <w:br/>
        <w:t xml:space="preserve">            continue</w:t>
      </w:r>
      <w:r w:rsidRPr="00C175E2">
        <w:rPr>
          <w:rStyle w:val="CodeChar"/>
          <w:lang w:val="en-IN" w:eastAsia="en-IN"/>
        </w:rPr>
        <w:br/>
        <w:t xml:space="preserve">        h.append(yterms[i])</w:t>
      </w:r>
      <w:r w:rsidRPr="00C175E2">
        <w:rPr>
          <w:rStyle w:val="CodeChar"/>
          <w:lang w:val="en-IN" w:eastAsia="en-IN"/>
        </w:rPr>
        <w:br/>
        <w:t xml:space="preserve">    ysplit.append(h)</w:t>
      </w:r>
      <w:r w:rsidRPr="00C175E2">
        <w:rPr>
          <w:rStyle w:val="CodeChar"/>
          <w:lang w:val="en-IN" w:eastAsia="en-IN"/>
        </w:rPr>
        <w:br/>
        <w:t xml:space="preserve">    for i in range(len(ysplit)):</w:t>
      </w:r>
      <w:r w:rsidRPr="00C175E2">
        <w:rPr>
          <w:rStyle w:val="CodeChar"/>
          <w:lang w:val="en-IN" w:eastAsia="en-IN"/>
        </w:rPr>
        <w:br/>
        <w:t xml:space="preserve">        if ysplit[i][0] == "-" or ysplit[i][0] == "+":</w:t>
      </w:r>
      <w:r w:rsidRPr="00C175E2">
        <w:rPr>
          <w:rStyle w:val="CodeChar"/>
          <w:lang w:val="en-IN" w:eastAsia="en-IN"/>
        </w:rPr>
        <w:br/>
        <w:t xml:space="preserve">            sign = ysplit[i][0]</w:t>
      </w:r>
      <w:r w:rsidRPr="00C175E2">
        <w:rPr>
          <w:rStyle w:val="CodeChar"/>
          <w:lang w:val="en-IN" w:eastAsia="en-IN"/>
        </w:rPr>
        <w:br/>
        <w:t xml:space="preserve">        else:</w:t>
      </w:r>
      <w:r w:rsidRPr="00C175E2">
        <w:rPr>
          <w:rStyle w:val="CodeChar"/>
          <w:lang w:val="en-IN" w:eastAsia="en-IN"/>
        </w:rPr>
        <w:br/>
        <w:t xml:space="preserve">            sign = "+"</w:t>
      </w:r>
      <w:r w:rsidRPr="00C175E2">
        <w:rPr>
          <w:rStyle w:val="CodeChar"/>
          <w:lang w:val="en-IN" w:eastAsia="en-IN"/>
        </w:rPr>
        <w:br/>
        <w:t xml:space="preserve">        if "x" not in ysplit[i]:</w:t>
      </w:r>
      <w:r w:rsidRPr="00C175E2">
        <w:rPr>
          <w:rStyle w:val="CodeChar"/>
          <w:lang w:val="en-IN" w:eastAsia="en-IN"/>
        </w:rPr>
        <w:br/>
        <w:t xml:space="preserve">            ysplit[i] = [sign,"0"]</w:t>
      </w:r>
      <w:r w:rsidRPr="00C175E2">
        <w:rPr>
          <w:rStyle w:val="CodeChar"/>
          <w:lang w:val="en-IN" w:eastAsia="en-IN"/>
        </w:rPr>
        <w:br/>
        <w:t xml:space="preserve">            continue</w:t>
      </w:r>
      <w:r w:rsidRPr="00C175E2">
        <w:rPr>
          <w:rStyle w:val="CodeChar"/>
          <w:lang w:val="en-IN" w:eastAsia="en-IN"/>
        </w:rPr>
        <w:br/>
      </w:r>
      <w:r w:rsidRPr="00C175E2">
        <w:rPr>
          <w:rStyle w:val="CodeChar"/>
          <w:lang w:val="en-IN" w:eastAsia="en-IN"/>
        </w:rPr>
        <w:lastRenderedPageBreak/>
        <w:t xml:space="preserve">        if "x" in ysplit[i] and "^" not in ysplit[i]:</w:t>
      </w:r>
      <w:r w:rsidRPr="00C175E2">
        <w:rPr>
          <w:rStyle w:val="CodeChar"/>
          <w:lang w:val="en-IN" w:eastAsia="en-IN"/>
        </w:rPr>
        <w:br/>
        <w:t xml:space="preserve">            ysplit[i] = ysplit[i][:-1]</w:t>
      </w:r>
      <w:r w:rsidRPr="00C175E2">
        <w:rPr>
          <w:rStyle w:val="CodeChar"/>
          <w:lang w:val="en-IN" w:eastAsia="en-IN"/>
        </w:rPr>
        <w:br/>
        <w:t xml:space="preserve">            if sign not in ysplit[i]:</w:t>
      </w:r>
      <w:r w:rsidRPr="00C175E2">
        <w:rPr>
          <w:rStyle w:val="CodeChar"/>
          <w:lang w:val="en-IN" w:eastAsia="en-IN"/>
        </w:rPr>
        <w:br/>
        <w:t xml:space="preserve">                ysplit[i].insert(0,sign)</w:t>
      </w:r>
      <w:r w:rsidRPr="00C175E2">
        <w:rPr>
          <w:rStyle w:val="CodeChar"/>
          <w:lang w:val="en-IN" w:eastAsia="en-IN"/>
        </w:rPr>
        <w:br/>
        <w:t xml:space="preserve">            continue</w:t>
      </w:r>
      <w:r w:rsidRPr="00C175E2">
        <w:rPr>
          <w:rStyle w:val="CodeChar"/>
          <w:lang w:val="en-IN" w:eastAsia="en-IN"/>
        </w:rPr>
        <w:br/>
        <w:t xml:space="preserve">        if "x" in ysplit[i] and "^" in ysplit[i]:</w:t>
      </w:r>
      <w:r w:rsidRPr="00C175E2">
        <w:rPr>
          <w:rStyle w:val="CodeChar"/>
          <w:lang w:val="en-IN" w:eastAsia="en-IN"/>
        </w:rPr>
        <w:br/>
        <w:t xml:space="preserve">            num = int("".join(ysplit[i][:ysplit[i].index("x")]))</w:t>
      </w:r>
      <w:r w:rsidRPr="00C175E2">
        <w:rPr>
          <w:rStyle w:val="CodeChar"/>
          <w:lang w:val="en-IN" w:eastAsia="en-IN"/>
        </w:rPr>
        <w:br/>
        <w:t xml:space="preserve">            exp = int("".join(ysplit[i][ysplit[i].index("^")+1:]))</w:t>
      </w:r>
      <w:r w:rsidRPr="00C175E2">
        <w:rPr>
          <w:rStyle w:val="CodeChar"/>
          <w:lang w:val="en-IN" w:eastAsia="en-IN"/>
        </w:rPr>
        <w:br/>
        <w:t xml:space="preserve">            num = abs(num) * exp</w:t>
      </w:r>
      <w:r w:rsidRPr="00C175E2">
        <w:rPr>
          <w:rStyle w:val="CodeChar"/>
          <w:lang w:val="en-IN" w:eastAsia="en-IN"/>
        </w:rPr>
        <w:br/>
        <w:t xml:space="preserve">            exp = exp - 1</w:t>
      </w:r>
      <w:r w:rsidRPr="00C175E2">
        <w:rPr>
          <w:rStyle w:val="CodeChar"/>
          <w:lang w:val="en-IN" w:eastAsia="en-IN"/>
        </w:rPr>
        <w:br/>
        <w:t xml:space="preserve">            if exp == 1:</w:t>
      </w:r>
      <w:r w:rsidRPr="00C175E2">
        <w:rPr>
          <w:rStyle w:val="CodeChar"/>
          <w:lang w:val="en-IN" w:eastAsia="en-IN"/>
        </w:rPr>
        <w:br/>
        <w:t xml:space="preserve">                ysplit[i] = [sign,str(num),"x"]</w:t>
      </w:r>
      <w:r w:rsidRPr="00C175E2">
        <w:rPr>
          <w:rStyle w:val="CodeChar"/>
          <w:lang w:val="en-IN" w:eastAsia="en-IN"/>
        </w:rPr>
        <w:br/>
        <w:t xml:space="preserve">            if exp == 0:</w:t>
      </w:r>
      <w:r w:rsidRPr="00C175E2">
        <w:rPr>
          <w:rStyle w:val="CodeChar"/>
          <w:lang w:val="en-IN" w:eastAsia="en-IN"/>
        </w:rPr>
        <w:br/>
        <w:t xml:space="preserve">                ysplit[i] = [sign, str(num)]</w:t>
      </w:r>
      <w:r w:rsidRPr="00C175E2">
        <w:rPr>
          <w:rStyle w:val="CodeChar"/>
          <w:lang w:val="en-IN" w:eastAsia="en-IN"/>
        </w:rPr>
        <w:br/>
        <w:t xml:space="preserve">            else:</w:t>
      </w:r>
      <w:r w:rsidRPr="00C175E2">
        <w:rPr>
          <w:rStyle w:val="CodeChar"/>
          <w:lang w:val="en-IN" w:eastAsia="en-IN"/>
        </w:rPr>
        <w:br/>
        <w:t xml:space="preserve">                ysplit[i] = [sign, str(num), "x^", str(exp)]</w:t>
      </w:r>
      <w:r w:rsidRPr="00C175E2">
        <w:rPr>
          <w:rStyle w:val="CodeChar"/>
          <w:lang w:val="en-IN" w:eastAsia="en-IN"/>
        </w:rPr>
        <w:br/>
        <w:t xml:space="preserve">    psplit = "".join(sum(ysplit, []))</w:t>
      </w:r>
      <w:r w:rsidRPr="00C175E2">
        <w:rPr>
          <w:rStyle w:val="CodeChar"/>
          <w:lang w:val="en-IN" w:eastAsia="en-IN"/>
        </w:rPr>
        <w:br/>
        <w:t xml:space="preserve">    return psplit[1:]</w:t>
      </w:r>
      <w:r w:rsidRPr="00C175E2">
        <w:rPr>
          <w:rStyle w:val="CodeChar"/>
          <w:lang w:val="en-IN" w:eastAsia="en-IN"/>
        </w:rPr>
        <w:br/>
        <w:t>print(derivative("56x^65+43x^70+3x+5"))</w:t>
      </w:r>
      <w:r>
        <w:rPr>
          <w:rStyle w:val="CodeChar"/>
          <w:lang w:val="en-IN" w:eastAsia="en-IN"/>
        </w:rPr>
        <w:t xml:space="preserve">#Prints </w:t>
      </w:r>
      <w:r w:rsidRPr="00C175E2">
        <w:rPr>
          <w:rStyle w:val="CodeChar"/>
          <w:lang w:val="en-IN" w:eastAsia="en-IN"/>
        </w:rPr>
        <w:t>3640x^64+3010x^69+3+0</w:t>
      </w:r>
      <w:r w:rsidRPr="00C175E2">
        <w:rPr>
          <w:rStyle w:val="CodeChar"/>
          <w:lang w:val="en-IN" w:eastAsia="en-IN"/>
        </w:rPr>
        <w:br/>
        <w:t>print(derivative("-x"))</w:t>
      </w:r>
      <w:r>
        <w:rPr>
          <w:rStyle w:val="CodeChar"/>
          <w:lang w:val="en-IN" w:eastAsia="en-IN"/>
        </w:rPr>
        <w:t>#Prints -1</w:t>
      </w:r>
    </w:p>
    <w:p w:rsidR="00C175E2" w:rsidRDefault="00C175E2" w:rsidP="00C175E2">
      <w:pPr>
        <w:pStyle w:val="Answers"/>
        <w:rPr>
          <w:rFonts w:eastAsia="Times New Roman"/>
          <w:lang w:val="en-IN" w:eastAsia="en-IN"/>
        </w:rPr>
      </w:pPr>
      <w:r>
        <w:rPr>
          <w:rFonts w:eastAsia="Times New Roman"/>
          <w:lang w:val="en-IN" w:eastAsia="en-IN"/>
        </w:rPr>
        <w:t># Answer 34</w:t>
      </w:r>
    </w:p>
    <w:p w:rsidR="0041301E" w:rsidRPr="0041301E" w:rsidRDefault="0041301E" w:rsidP="0041301E">
      <w:pPr>
        <w:pStyle w:val="Code"/>
      </w:pPr>
      <w:r w:rsidRPr="0041301E">
        <w:t>import matplotlib.pyplot as plt</w:t>
      </w:r>
      <w:r w:rsidRPr="0041301E">
        <w:br/>
        <w:t>def count_character_frequencies(text):</w:t>
      </w:r>
      <w:r w:rsidRPr="0041301E">
        <w:br/>
        <w:t xml:space="preserve">    frequencies = {chr(i): 0 for i in range(97, 123)}</w:t>
      </w:r>
      <w:r w:rsidRPr="0041301E">
        <w:br/>
        <w:t xml:space="preserve">    for char in text.lower():</w:t>
      </w:r>
      <w:r w:rsidRPr="0041301E">
        <w:br/>
        <w:t xml:space="preserve">        if char in frequencies:</w:t>
      </w:r>
      <w:r w:rsidRPr="0041301E">
        <w:br/>
        <w:t xml:space="preserve">            frequencies[char] += 1</w:t>
      </w:r>
      <w:r w:rsidRPr="0041301E">
        <w:br/>
        <w:t xml:space="preserve">    return frequencies</w:t>
      </w:r>
      <w:r w:rsidRPr="0041301E">
        <w:br/>
        <w:t>def plot_frequencies(frequencies):</w:t>
      </w:r>
      <w:r w:rsidRPr="0041301E">
        <w:br/>
        <w:t xml:space="preserve">    characters = list(frequencies.keys())</w:t>
      </w:r>
      <w:r w:rsidRPr="0041301E">
        <w:br/>
        <w:t xml:space="preserve">    counts = list(frequencies.values())</w:t>
      </w:r>
      <w:r w:rsidRPr="0041301E">
        <w:br/>
        <w:t xml:space="preserve">    plt.figure(figsize=(10, 6))</w:t>
      </w:r>
      <w:r w:rsidRPr="0041301E">
        <w:br/>
      </w:r>
      <w:r w:rsidRPr="0041301E">
        <w:lastRenderedPageBreak/>
        <w:t xml:space="preserve">    plt.bar(characters, counts, color='skyblue')</w:t>
      </w:r>
      <w:r w:rsidRPr="0041301E">
        <w:br/>
        <w:t xml:space="preserve">    plt.xlabel('Characters')</w:t>
      </w:r>
      <w:r w:rsidRPr="0041301E">
        <w:br/>
        <w:t xml:space="preserve">    plt.ylabel('Frequencies')</w:t>
      </w:r>
      <w:r w:rsidRPr="0041301E">
        <w:br/>
        <w:t xml:space="preserve">    plt.title('Character Frequencies in Document')</w:t>
      </w:r>
      <w:r w:rsidRPr="0041301E">
        <w:br/>
        <w:t xml:space="preserve">    plt.show()</w:t>
      </w:r>
      <w:r w:rsidRPr="0041301E">
        <w:br/>
        <w:t>if __name__ == "__main__":</w:t>
      </w:r>
      <w:r w:rsidRPr="0041301E">
        <w:br/>
        <w:t xml:space="preserve">    file_path = input("Enter the path to the document file: ")</w:t>
      </w:r>
      <w:r w:rsidRPr="0041301E">
        <w:br/>
        <w:t xml:space="preserve">    with open(file_path, 'r') as file:</w:t>
      </w:r>
      <w:r w:rsidRPr="0041301E">
        <w:br/>
        <w:t xml:space="preserve">        document_text = file.read()</w:t>
      </w:r>
      <w:r w:rsidRPr="0041301E">
        <w:br/>
        <w:t xml:space="preserve">    character_frequencies = count_character_frequencies(document_text)</w:t>
      </w:r>
      <w:r w:rsidRPr="0041301E">
        <w:br/>
        <w:t xml:space="preserve">    plot_frequencies(character_frequencies)</w:t>
      </w:r>
      <w:r>
        <w:t># `Frequencies will be plotted.`</w:t>
      </w:r>
    </w:p>
    <w:p w:rsidR="0041301E" w:rsidRDefault="0041301E" w:rsidP="0041301E">
      <w:pPr>
        <w:pStyle w:val="Answers"/>
      </w:pPr>
      <w:r>
        <w:t># Answer 35</w:t>
      </w:r>
    </w:p>
    <w:p w:rsidR="0041301E" w:rsidRPr="0041301E" w:rsidRDefault="0041301E" w:rsidP="0041301E">
      <w:pPr>
        <w:pStyle w:val="Code"/>
      </w:pPr>
      <w:r w:rsidRPr="0041301E">
        <w:t>import time</w:t>
      </w:r>
      <w:r w:rsidRPr="0041301E">
        <w:br/>
        <w:t>import threading</w:t>
      </w:r>
      <w:r w:rsidRPr="0041301E">
        <w:br/>
        <w:t>import queue</w:t>
      </w:r>
      <w:r w:rsidRPr="0041301E">
        <w:br/>
        <w:t>import random</w:t>
      </w:r>
      <w:r w:rsidRPr="0041301E">
        <w:br/>
        <w:t>class Packet:</w:t>
      </w:r>
      <w:r w:rsidRPr="0041301E">
        <w:br/>
        <w:t xml:space="preserve">    def __init__(self, content):</w:t>
      </w:r>
      <w:r w:rsidRPr="0041301E">
        <w:br/>
        <w:t xml:space="preserve">        self.content = content</w:t>
      </w:r>
      <w:r w:rsidRPr="0041301E">
        <w:br/>
        <w:t>class Alice:</w:t>
      </w:r>
      <w:r w:rsidRPr="0041301E">
        <w:br/>
        <w:t xml:space="preserve">    def __init__(self, internet):</w:t>
      </w:r>
      <w:r w:rsidRPr="0041301E">
        <w:br/>
        <w:t xml:space="preserve">        self.internet = internet</w:t>
      </w:r>
      <w:r w:rsidRPr="0041301E">
        <w:br/>
        <w:t xml:space="preserve">    def create_packets(self):</w:t>
      </w:r>
      <w:r w:rsidRPr="0041301E">
        <w:br/>
        <w:t xml:space="preserve">        while True:</w:t>
      </w:r>
      <w:r w:rsidRPr="0041301E">
        <w:br/>
        <w:t xml:space="preserve">            packet_content = f"Packet {random.randint(1, 100)}"</w:t>
      </w:r>
      <w:r w:rsidRPr="0041301E">
        <w:br/>
        <w:t xml:space="preserve">            packet = Packet(packet_content)</w:t>
      </w:r>
      <w:r w:rsidRPr="0041301E">
        <w:br/>
        <w:t xml:space="preserve">            self.internet.send_packet(packet)</w:t>
      </w:r>
      <w:r w:rsidRPr="0041301E">
        <w:br/>
        <w:t xml:space="preserve">            print(f"Alice created and sent: {packet_content}")</w:t>
      </w:r>
      <w:r w:rsidRPr="0041301E">
        <w:br/>
        <w:t xml:space="preserve">            time.sleep(random.randint(1, 5))</w:t>
      </w:r>
      <w:r w:rsidRPr="0041301E">
        <w:br/>
        <w:t>class Internet:</w:t>
      </w:r>
      <w:r w:rsidRPr="0041301E">
        <w:br/>
        <w:t xml:space="preserve">    def __init__(self):</w:t>
      </w:r>
      <w:r w:rsidRPr="0041301E">
        <w:br/>
        <w:t xml:space="preserve">        self.queue = queue.Queue()</w:t>
      </w:r>
      <w:r w:rsidRPr="0041301E">
        <w:br/>
        <w:t xml:space="preserve">    def send_packet(self, packet):</w:t>
      </w:r>
      <w:r w:rsidRPr="0041301E">
        <w:br/>
      </w:r>
      <w:r w:rsidRPr="0041301E">
        <w:lastRenderedPageBreak/>
        <w:t xml:space="preserve">        self.queue.put(packet)</w:t>
      </w:r>
      <w:r w:rsidRPr="0041301E">
        <w:br/>
        <w:t xml:space="preserve">    def deliver_packets(self, bob):</w:t>
      </w:r>
      <w:r w:rsidRPr="0041301E">
        <w:br/>
        <w:t xml:space="preserve">        while True:</w:t>
      </w:r>
      <w:r w:rsidRPr="0041301E">
        <w:br/>
        <w:t xml:space="preserve">            if not self.queue.empty():</w:t>
      </w:r>
      <w:r w:rsidRPr="0041301E">
        <w:br/>
        <w:t xml:space="preserve">                packet = self.queue.get()</w:t>
      </w:r>
      <w:r w:rsidRPr="0041301E">
        <w:br/>
        <w:t xml:space="preserve">                bob.receive_packet(packet)</w:t>
      </w:r>
      <w:r w:rsidRPr="0041301E">
        <w:br/>
        <w:t xml:space="preserve">            time.sleep(1)</w:t>
      </w:r>
      <w:r w:rsidRPr="0041301E">
        <w:br/>
        <w:t>class Bob:</w:t>
      </w:r>
      <w:r w:rsidRPr="0041301E">
        <w:br/>
        <w:t xml:space="preserve">    def __init__(self):</w:t>
      </w:r>
      <w:r w:rsidRPr="0041301E">
        <w:br/>
        <w:t xml:space="preserve">        self.inbox = queue.Queue()</w:t>
      </w:r>
      <w:r w:rsidRPr="0041301E">
        <w:br/>
        <w:t xml:space="preserve">    def receive_packet(self, packet):</w:t>
      </w:r>
      <w:r w:rsidRPr="0041301E">
        <w:br/>
        <w:t xml:space="preserve">        self.inbox.put(packet)</w:t>
      </w:r>
      <w:r w:rsidRPr="0041301E">
        <w:br/>
        <w:t xml:space="preserve">        print(f"Bob received: {packet.content}")</w:t>
      </w:r>
      <w:r w:rsidRPr="0041301E">
        <w:br/>
        <w:t xml:space="preserve">    def read_packets(self):</w:t>
      </w:r>
      <w:r w:rsidRPr="0041301E">
        <w:br/>
        <w:t xml:space="preserve">        while True:</w:t>
      </w:r>
      <w:r w:rsidRPr="0041301E">
        <w:br/>
        <w:t xml:space="preserve">            if not self.inbox.empty():</w:t>
      </w:r>
      <w:r w:rsidRPr="0041301E">
        <w:br/>
        <w:t xml:space="preserve">                packet = self.inbox.get()</w:t>
      </w:r>
      <w:r w:rsidRPr="0041301E">
        <w:br/>
        <w:t xml:space="preserve">                print(f"Bob read and deleted: {packet.content}")</w:t>
      </w:r>
      <w:r w:rsidRPr="0041301E">
        <w:br/>
        <w:t xml:space="preserve">            time.sleep(random.randint(1, 5))</w:t>
      </w:r>
      <w:r w:rsidRPr="0041301E">
        <w:br/>
        <w:t>if __name__ == "__main__":</w:t>
      </w:r>
      <w:r w:rsidRPr="0041301E">
        <w:br/>
        <w:t xml:space="preserve">    internet = Internet()</w:t>
      </w:r>
      <w:r w:rsidRPr="0041301E">
        <w:br/>
        <w:t xml:space="preserve">    alice = Alice(internet)</w:t>
      </w:r>
      <w:r w:rsidRPr="0041301E">
        <w:br/>
        <w:t xml:space="preserve">    bob = Bob()</w:t>
      </w:r>
      <w:r w:rsidRPr="0041301E">
        <w:br/>
        <w:t xml:space="preserve">    alice_thread = threading.Thread(target=alice.create_packets)</w:t>
      </w:r>
      <w:r w:rsidRPr="0041301E">
        <w:br/>
        <w:t xml:space="preserve">    deliver_thread = threading.Thread(target=internet.deliver_packets, args=(bob,))</w:t>
      </w:r>
      <w:r w:rsidRPr="0041301E">
        <w:br/>
        <w:t xml:space="preserve">    bob_thread = threading.Thread(target=bob.read_packets)</w:t>
      </w:r>
      <w:r w:rsidRPr="0041301E">
        <w:br/>
        <w:t xml:space="preserve">    alice_thread.start()</w:t>
      </w:r>
      <w:r w:rsidRPr="0041301E">
        <w:br/>
        <w:t xml:space="preserve">    deliver_thread.start()</w:t>
      </w:r>
      <w:r w:rsidRPr="0041301E">
        <w:br/>
        <w:t xml:space="preserve">    bob_thread.start()</w:t>
      </w:r>
      <w:r w:rsidRPr="0041301E">
        <w:br/>
        <w:t xml:space="preserve">    alice_thread.join()</w:t>
      </w:r>
      <w:r w:rsidRPr="0041301E">
        <w:br/>
        <w:t xml:space="preserve">    deliver_thread.join()</w:t>
      </w:r>
      <w:r w:rsidRPr="0041301E">
        <w:br/>
        <w:t xml:space="preserve">    bob_thread.join()</w:t>
      </w:r>
      <w:r w:rsidR="002B7BDC">
        <w:t># `Simulates Internet`</w:t>
      </w:r>
    </w:p>
    <w:p w:rsidR="0041301E" w:rsidRDefault="0041301E" w:rsidP="0041301E">
      <w:pPr>
        <w:pStyle w:val="Answers"/>
        <w:rPr>
          <w:lang w:val="en-IN"/>
        </w:rPr>
      </w:pPr>
      <w:r>
        <w:rPr>
          <w:lang w:val="en-IN"/>
        </w:rPr>
        <w:t># Answer 36</w:t>
      </w:r>
      <w:r w:rsidR="002B7BDC">
        <w:rPr>
          <w:lang w:val="en-IN"/>
        </w:rPr>
        <w:t xml:space="preserve"> to 37</w:t>
      </w:r>
    </w:p>
    <w:p w:rsidR="003E433C" w:rsidRPr="003E433C" w:rsidRDefault="003E433C" w:rsidP="002B7BDC">
      <w:pPr>
        <w:pStyle w:val="Code"/>
      </w:pPr>
      <w:r w:rsidRPr="003E433C">
        <w:lastRenderedPageBreak/>
        <w:t>import random</w:t>
      </w:r>
      <w:r w:rsidRPr="003E433C">
        <w:br/>
        <w:t>import time</w:t>
      </w:r>
      <w:r w:rsidRPr="003E433C">
        <w:br/>
        <w:t>class Animal:</w:t>
      </w:r>
      <w:r w:rsidRPr="003E433C">
        <w:br/>
        <w:t xml:space="preserve">    def __init__(self, gender, strength):</w:t>
      </w:r>
      <w:r w:rsidRPr="003E433C">
        <w:br/>
        <w:t xml:space="preserve">        self.gender = gender</w:t>
      </w:r>
      <w:r w:rsidRPr="003E433C">
        <w:br/>
        <w:t xml:space="preserve">        self.strength = strength</w:t>
      </w:r>
      <w:r w:rsidRPr="003E433C">
        <w:br/>
        <w:t>class Bear(Animal):</w:t>
      </w:r>
      <w:r w:rsidRPr="003E433C">
        <w:br/>
        <w:t xml:space="preserve">    def __init__(self, gender, strength):</w:t>
      </w:r>
      <w:r w:rsidRPr="003E433C">
        <w:br/>
        <w:t xml:space="preserve">        super().__init__(gender, strength)</w:t>
      </w:r>
      <w:r w:rsidRPr="003E433C">
        <w:br/>
        <w:t>class Fish(Animal):</w:t>
      </w:r>
      <w:r w:rsidRPr="003E433C">
        <w:br/>
        <w:t xml:space="preserve">    def __init__(self, gender, strength):</w:t>
      </w:r>
      <w:r w:rsidRPr="003E433C">
        <w:br/>
        <w:t xml:space="preserve">        super().__init__(gender, strength)</w:t>
      </w:r>
      <w:r w:rsidRPr="003E433C">
        <w:br/>
        <w:t>class River:</w:t>
      </w:r>
      <w:r w:rsidRPr="003E433C">
        <w:br/>
        <w:t xml:space="preserve">    def __init__(self, size):</w:t>
      </w:r>
      <w:r w:rsidRPr="003E433C">
        <w:br/>
        <w:t xml:space="preserve">        self.river = [None] * size</w:t>
      </w:r>
      <w:r w:rsidRPr="003E433C">
        <w:br/>
        <w:t xml:space="preserve">        self.populate()</w:t>
      </w:r>
      <w:r w:rsidRPr="003E433C">
        <w:br/>
        <w:t xml:space="preserve">    def populate(self):</w:t>
      </w:r>
      <w:r w:rsidRPr="003E433C">
        <w:br/>
        <w:t xml:space="preserve">        for i in range(len(self.river)):</w:t>
      </w:r>
      <w:r w:rsidRPr="003E433C">
        <w:br/>
        <w:t xml:space="preserve">            rnd = random.randint(0, 2)</w:t>
      </w:r>
      <w:r w:rsidRPr="003E433C">
        <w:br/>
        <w:t xml:space="preserve">            if rnd == 0:</w:t>
      </w:r>
      <w:r w:rsidRPr="003E433C">
        <w:br/>
        <w:t xml:space="preserve">                self.river[i] = Bear(random.choice([True, False]), random.uniform(1.0, 10.0))</w:t>
      </w:r>
      <w:r w:rsidRPr="003E433C">
        <w:br/>
        <w:t xml:space="preserve">            elif rnd == 1:</w:t>
      </w:r>
      <w:r w:rsidRPr="003E433C">
        <w:br/>
        <w:t xml:space="preserve">                self.river[i] = Fish(random.choice([True, False]), random.uniform(1.0, 10.0))</w:t>
      </w:r>
      <w:r w:rsidRPr="003E433C">
        <w:br/>
        <w:t xml:space="preserve">    def move_creatures(self):</w:t>
      </w:r>
      <w:r w:rsidRPr="003E433C">
        <w:br/>
        <w:t xml:space="preserve">        for i in range(len(self.river)):</w:t>
      </w:r>
      <w:r w:rsidRPr="003E433C">
        <w:br/>
        <w:t xml:space="preserve">            if self.river[i] is not None:</w:t>
      </w:r>
      <w:r w:rsidRPr="003E433C">
        <w:br/>
        <w:t xml:space="preserve">                move = random.choice([-1, 0, 1])</w:t>
      </w:r>
      <w:r w:rsidRPr="003E433C">
        <w:br/>
        <w:t xml:space="preserve">                new_position = i + move</w:t>
      </w:r>
      <w:r w:rsidRPr="003E433C">
        <w:br/>
        <w:t xml:space="preserve">                if 0 &lt;= new_position &lt; len(self.river):</w:t>
      </w:r>
      <w:r w:rsidRPr="003E433C">
        <w:br/>
        <w:t xml:space="preserve">                    if self.river[new_position] is None:</w:t>
      </w:r>
      <w:r w:rsidRPr="003E433C">
        <w:br/>
        <w:t xml:space="preserve">                        self.river[new_position] = self.river[i]</w:t>
      </w:r>
      <w:r w:rsidRPr="003E433C">
        <w:br/>
        <w:t xml:space="preserve">                        self.river[i] = None</w:t>
      </w:r>
      <w:r w:rsidRPr="003E433C">
        <w:br/>
        <w:t xml:space="preserve">                    elif type(self.river[new_position]) is type(self.river[i]):</w:t>
      </w:r>
      <w:r w:rsidRPr="003E433C">
        <w:br/>
      </w:r>
      <w:r w:rsidRPr="003E433C">
        <w:lastRenderedPageBreak/>
        <w:t xml:space="preserve">                        if self.river[new_position].gender != self.river[i].gender:</w:t>
      </w:r>
      <w:r w:rsidRPr="003E433C">
        <w:br/>
        <w:t xml:space="preserve">                            empty_positions = [j for j in range(len(self.river)) if self.river[j] is None]</w:t>
      </w:r>
      <w:r w:rsidRPr="003E433C">
        <w:br/>
        <w:t xml:space="preserve">                            if empty_positions:</w:t>
      </w:r>
      <w:r w:rsidRPr="003E433C">
        <w:br/>
        <w:t xml:space="preserve">                                new_animal = type(self.river[i])(random.choice([True, False]), random.uniform(1.0, 10.0))</w:t>
      </w:r>
      <w:r w:rsidRPr="003E433C">
        <w:br/>
        <w:t xml:space="preserve">                                self.river[random.choice(empty_positions)] = new_animal</w:t>
      </w:r>
      <w:r w:rsidRPr="003E433C">
        <w:br/>
        <w:t xml:space="preserve">                        elif self.river[new_position].strength &lt; self.river[i].strength:</w:t>
      </w:r>
      <w:r w:rsidRPr="003E433C">
        <w:br/>
        <w:t xml:space="preserve">                            self.river[new_position] = self.river[i]</w:t>
      </w:r>
      <w:r w:rsidRPr="003E433C">
        <w:br/>
        <w:t xml:space="preserve">                            self.river[i] = None</w:t>
      </w:r>
      <w:r w:rsidRPr="003E433C">
        <w:br/>
        <w:t xml:space="preserve">                    elif isinstance(self.river[i], Bear) and isinstance(self.river[new_position], Fish):</w:t>
      </w:r>
      <w:r w:rsidRPr="003E433C">
        <w:br/>
        <w:t xml:space="preserve">                        self.river[new_position] = self.river[i]</w:t>
      </w:r>
      <w:r w:rsidRPr="003E433C">
        <w:br/>
        <w:t xml:space="preserve">                        self.river[i] = None</w:t>
      </w:r>
      <w:r w:rsidRPr="003E433C">
        <w:br/>
        <w:t xml:space="preserve">    def simulate(self, steps):</w:t>
      </w:r>
      <w:r w:rsidRPr="003E433C">
        <w:br/>
        <w:t xml:space="preserve">        for _ in range(steps):</w:t>
      </w:r>
      <w:r w:rsidRPr="003E433C">
        <w:br/>
        <w:t xml:space="preserve">            self.move_creatures()</w:t>
      </w:r>
      <w:r w:rsidRPr="003E433C">
        <w:br/>
        <w:t xml:space="preserve">            self.print_river()</w:t>
      </w:r>
      <w:r w:rsidRPr="003E433C">
        <w:br/>
        <w:t xml:space="preserve">            print("=" * 20)</w:t>
      </w:r>
      <w:r w:rsidRPr="003E433C">
        <w:br/>
        <w:t xml:space="preserve">            time.sleep(1)</w:t>
      </w:r>
      <w:r w:rsidRPr="003E433C">
        <w:br/>
        <w:t xml:space="preserve">    def print_river(self):</w:t>
      </w:r>
      <w:r w:rsidRPr="003E433C">
        <w:br/>
        <w:t xml:space="preserve">        river_str = ""</w:t>
      </w:r>
      <w:r w:rsidRPr="003E433C">
        <w:br/>
        <w:t xml:space="preserve">        for i in range(len(self.river)):</w:t>
      </w:r>
      <w:r w:rsidRPr="003E433C">
        <w:br/>
        <w:t xml:space="preserve">            if isinstance(self.river[i], Bear):</w:t>
      </w:r>
      <w:r w:rsidRPr="003E433C">
        <w:br/>
        <w:t xml:space="preserve">                river_str += "B"</w:t>
      </w:r>
      <w:r w:rsidRPr="003E433C">
        <w:br/>
        <w:t xml:space="preserve">            elif isinstance(self.river[i], Fish):</w:t>
      </w:r>
      <w:r w:rsidRPr="003E433C">
        <w:br/>
        <w:t xml:space="preserve">                river_str += "F"</w:t>
      </w:r>
      <w:r w:rsidRPr="003E433C">
        <w:br/>
        <w:t xml:space="preserve">            else:</w:t>
      </w:r>
      <w:r w:rsidRPr="003E433C">
        <w:br/>
        <w:t xml:space="preserve">                river_str += "."</w:t>
      </w:r>
      <w:r w:rsidRPr="003E433C">
        <w:br/>
        <w:t xml:space="preserve">        print(river_str)</w:t>
      </w:r>
      <w:r w:rsidRPr="003E433C">
        <w:br/>
        <w:t>if __name__ == "__main__":</w:t>
      </w:r>
      <w:r w:rsidRPr="003E433C">
        <w:br/>
        <w:t xml:space="preserve">    river = River(20)</w:t>
      </w:r>
      <w:r w:rsidRPr="003E433C">
        <w:br/>
      </w:r>
      <w:r w:rsidRPr="003E433C">
        <w:lastRenderedPageBreak/>
        <w:t xml:space="preserve">    river.print_river()</w:t>
      </w:r>
      <w:r w:rsidRPr="003E433C">
        <w:br/>
        <w:t xml:space="preserve">    river.simulate(10)</w:t>
      </w:r>
      <w:r w:rsidR="002B7BDC">
        <w:t># `Simulates 2 Animal Species`</w:t>
      </w:r>
    </w:p>
    <w:p w:rsidR="0041301E" w:rsidRDefault="002B7BDC" w:rsidP="003E433C">
      <w:pPr>
        <w:pStyle w:val="Answers"/>
        <w:rPr>
          <w:lang w:val="en-IN"/>
        </w:rPr>
      </w:pPr>
      <w:r>
        <w:rPr>
          <w:lang w:val="en-IN"/>
        </w:rPr>
        <w:t># Answer 38</w:t>
      </w:r>
    </w:p>
    <w:p w:rsidR="00A32127" w:rsidRPr="00A32127" w:rsidRDefault="00A32127" w:rsidP="00A32127">
      <w:pPr>
        <w:pStyle w:val="Code"/>
      </w:pPr>
      <w:r w:rsidRPr="00A32127">
        <w:t>class Book:</w:t>
      </w:r>
      <w:r w:rsidRPr="00A32127">
        <w:br/>
        <w:t xml:space="preserve">    def __init__(self, title, author, content):</w:t>
      </w:r>
      <w:r w:rsidRPr="00A32127">
        <w:br/>
        <w:t xml:space="preserve">        self.title = title</w:t>
      </w:r>
      <w:r w:rsidRPr="00A32127">
        <w:br/>
        <w:t xml:space="preserve">        self.author = author</w:t>
      </w:r>
      <w:r w:rsidRPr="00A32127">
        <w:br/>
        <w:t xml:space="preserve">        self.content = content</w:t>
      </w:r>
      <w:r w:rsidRPr="00A32127">
        <w:br/>
        <w:t>class EBookReader:</w:t>
      </w:r>
      <w:r w:rsidRPr="00A32127">
        <w:br/>
        <w:t xml:space="preserve">    def __init__(self):</w:t>
      </w:r>
      <w:r w:rsidRPr="00A32127">
        <w:br/>
        <w:t xml:space="preserve">        self.available_books = []</w:t>
      </w:r>
      <w:r w:rsidRPr="00A32127">
        <w:br/>
        <w:t xml:space="preserve">        self.purchased_books = []</w:t>
      </w:r>
      <w:r w:rsidRPr="00A32127">
        <w:br/>
        <w:t xml:space="preserve">    def add_book(self, book):</w:t>
      </w:r>
      <w:r w:rsidRPr="00A32127">
        <w:br/>
        <w:t xml:space="preserve">        self.available_books.append(book)</w:t>
      </w:r>
      <w:r w:rsidRPr="00A32127">
        <w:br/>
        <w:t xml:space="preserve">    def buy_book(self, title):</w:t>
      </w:r>
      <w:r w:rsidRPr="00A32127">
        <w:br/>
        <w:t xml:space="preserve">        for book in self.available_books:</w:t>
      </w:r>
      <w:r w:rsidRPr="00A32127">
        <w:br/>
        <w:t xml:space="preserve">            if book.title == title:</w:t>
      </w:r>
      <w:r w:rsidRPr="00A32127">
        <w:br/>
        <w:t xml:space="preserve">                self.purchased_books.append(book)</w:t>
      </w:r>
      <w:r w:rsidRPr="00A32127">
        <w:br/>
        <w:t xml:space="preserve">                print(f"You have purchased '{title}' by {book.author}")</w:t>
      </w:r>
      <w:r w:rsidRPr="00A32127">
        <w:br/>
        <w:t xml:space="preserve">                return</w:t>
      </w:r>
      <w:r w:rsidRPr="00A32127">
        <w:br/>
        <w:t xml:space="preserve">        print(f"Book '{title}' is not available.")</w:t>
      </w:r>
      <w:r w:rsidRPr="00A32127">
        <w:br/>
        <w:t xml:space="preserve">    def view_purchased_books(self):</w:t>
      </w:r>
      <w:r w:rsidRPr="00A32127">
        <w:br/>
        <w:t xml:space="preserve">        if not self.purchased_books:</w:t>
      </w:r>
      <w:r w:rsidRPr="00A32127">
        <w:br/>
        <w:t xml:space="preserve">            print("You have not purchased any books yet.")</w:t>
      </w:r>
      <w:r w:rsidRPr="00A32127">
        <w:br/>
        <w:t xml:space="preserve">        else:</w:t>
      </w:r>
      <w:r w:rsidRPr="00A32127">
        <w:br/>
        <w:t xml:space="preserve">            print("Your Purchased Books:")</w:t>
      </w:r>
      <w:r w:rsidRPr="00A32127">
        <w:br/>
        <w:t xml:space="preserve">            for book in self.purchased_books:</w:t>
      </w:r>
      <w:r w:rsidRPr="00A32127">
        <w:br/>
        <w:t xml:space="preserve">                print(f"- {book.title} by {book.author}")</w:t>
      </w:r>
      <w:r w:rsidRPr="00A32127">
        <w:br/>
        <w:t xml:space="preserve">    def read_book(self, title):</w:t>
      </w:r>
      <w:r w:rsidRPr="00A32127">
        <w:br/>
        <w:t xml:space="preserve">        for book in self.purchased_books:</w:t>
      </w:r>
      <w:r w:rsidRPr="00A32127">
        <w:br/>
        <w:t xml:space="preserve">            if book.title == title:</w:t>
      </w:r>
      <w:r w:rsidRPr="00A32127">
        <w:br/>
        <w:t xml:space="preserve">                print(f"Reading '{title}' by {book.author}\n")</w:t>
      </w:r>
      <w:r w:rsidRPr="00A32127">
        <w:br/>
        <w:t xml:space="preserve">                print(book.content)</w:t>
      </w:r>
      <w:r w:rsidRPr="00A32127">
        <w:br/>
        <w:t xml:space="preserve">                return</w:t>
      </w:r>
      <w:r w:rsidRPr="00A32127">
        <w:br/>
      </w:r>
      <w:r w:rsidRPr="00A32127">
        <w:lastRenderedPageBreak/>
        <w:t xml:space="preserve">        print(f"Book '{title}' is not in your purchased list.")</w:t>
      </w:r>
      <w:r w:rsidRPr="00A32127">
        <w:br/>
        <w:t>book1 = Book("Pride and Prejudice", "Jane Austen", "It is a truth universally acknowledged...")</w:t>
      </w:r>
      <w:r w:rsidRPr="00A32127">
        <w:br/>
        <w:t>book2 = Book("Moby Dick", "Herman Melville", "Call me Ishmael. Some years ago...")</w:t>
      </w:r>
      <w:r w:rsidRPr="00A32127">
        <w:br/>
        <w:t>reader = EBookReader()</w:t>
      </w:r>
      <w:r w:rsidRPr="00A32127">
        <w:br/>
        <w:t>reader.add_book(book1)</w:t>
      </w:r>
      <w:r w:rsidRPr="00A32127">
        <w:br/>
        <w:t>reader.add_book(book2)</w:t>
      </w:r>
      <w:r w:rsidRPr="00A32127">
        <w:br/>
        <w:t>reader.buy_book("Pride and Prejudice")</w:t>
      </w:r>
      <w:r w:rsidRPr="00A32127">
        <w:br/>
        <w:t>reader.view_purchased_books()</w:t>
      </w:r>
      <w:r w:rsidRPr="00A32127">
        <w:br/>
        <w:t>reader.read_book("Pride and Prejudice")</w:t>
      </w:r>
    </w:p>
    <w:p w:rsidR="002B7BDC" w:rsidRDefault="00A32127" w:rsidP="00A32127">
      <w:pPr>
        <w:pStyle w:val="Answers"/>
      </w:pPr>
      <w:r>
        <w:t># Answer 39</w:t>
      </w:r>
    </w:p>
    <w:p w:rsidR="00A32127" w:rsidRPr="00A32127" w:rsidRDefault="00A32127" w:rsidP="00A32127">
      <w:pPr>
        <w:pStyle w:val="Code"/>
      </w:pPr>
      <w:r w:rsidRPr="00A32127">
        <w:t>from abc import ABC, abstractmethod</w:t>
      </w:r>
      <w:r w:rsidRPr="00A32127">
        <w:br/>
        <w:t>import math</w:t>
      </w:r>
      <w:r w:rsidRPr="00A32127">
        <w:br/>
        <w:t>class Polygon(ABC):</w:t>
      </w:r>
      <w:r w:rsidRPr="00A32127">
        <w:br/>
        <w:t xml:space="preserve">    @abstractmethod</w:t>
      </w:r>
      <w:r w:rsidRPr="00A32127">
        <w:br/>
        <w:t xml:space="preserve">    def area(self):</w:t>
      </w:r>
      <w:r w:rsidRPr="00A32127">
        <w:br/>
        <w:t xml:space="preserve">        pass</w:t>
      </w:r>
      <w:r w:rsidRPr="00A32127">
        <w:br/>
        <w:t xml:space="preserve">    @abstractmethod</w:t>
      </w:r>
      <w:r w:rsidRPr="00A32127">
        <w:br/>
        <w:t xml:space="preserve">    def perimeter(self):</w:t>
      </w:r>
      <w:r w:rsidRPr="00A32127">
        <w:br/>
        <w:t xml:space="preserve">        pass</w:t>
      </w:r>
      <w:r w:rsidRPr="00A32127">
        <w:br/>
        <w:t>class Triangle(Polygon):</w:t>
      </w:r>
      <w:r w:rsidRPr="00A32127">
        <w:br/>
        <w:t xml:space="preserve">    def __init__(self, a, b, c):</w:t>
      </w:r>
      <w:r w:rsidRPr="00A32127">
        <w:br/>
        <w:t xml:space="preserve">        self.a = a</w:t>
      </w:r>
      <w:r w:rsidRPr="00A32127">
        <w:br/>
        <w:t xml:space="preserve">        self.b = b</w:t>
      </w:r>
      <w:r w:rsidRPr="00A32127">
        <w:br/>
        <w:t xml:space="preserve">        self.c = c</w:t>
      </w:r>
      <w:r w:rsidRPr="00A32127">
        <w:br/>
        <w:t xml:space="preserve">    def area(self):</w:t>
      </w:r>
      <w:r w:rsidRPr="00A32127">
        <w:br/>
        <w:t xml:space="preserve">        s = self.perimeter() / 2</w:t>
      </w:r>
      <w:r w:rsidRPr="00A32127">
        <w:br/>
        <w:t xml:space="preserve">        return math.sqrt(s * (s - self.a) * (s - self.b) * (s - self.c))</w:t>
      </w:r>
      <w:r w:rsidRPr="00A32127">
        <w:br/>
        <w:t xml:space="preserve">    def perimeter(self):</w:t>
      </w:r>
      <w:r w:rsidRPr="00A32127">
        <w:br/>
        <w:t xml:space="preserve">        return self.a + self.b + self.c</w:t>
      </w:r>
      <w:r w:rsidRPr="00A32127">
        <w:br/>
        <w:t>class Quadrilateral(Polygon):</w:t>
      </w:r>
      <w:r w:rsidRPr="00A32127">
        <w:br/>
        <w:t xml:space="preserve">    def __init__(self, a, b, c, d):</w:t>
      </w:r>
      <w:r w:rsidRPr="00A32127">
        <w:br/>
        <w:t xml:space="preserve">        self.a = a</w:t>
      </w:r>
      <w:r w:rsidRPr="00A32127">
        <w:br/>
        <w:t xml:space="preserve">        self.b = b</w:t>
      </w:r>
      <w:r w:rsidRPr="00A32127">
        <w:br/>
        <w:t xml:space="preserve">        self.c = c</w:t>
      </w:r>
      <w:r w:rsidRPr="00A32127">
        <w:br/>
      </w:r>
      <w:r w:rsidRPr="00A32127">
        <w:lastRenderedPageBreak/>
        <w:t xml:space="preserve">        self.d = d</w:t>
      </w:r>
      <w:r w:rsidRPr="00A32127">
        <w:br/>
      </w:r>
      <w:r w:rsidRPr="00A32127">
        <w:br/>
        <w:t xml:space="preserve">    def perimeter(self):</w:t>
      </w:r>
      <w:r w:rsidRPr="00A32127">
        <w:br/>
        <w:t xml:space="preserve">        return self.a + self.b + self.c + self.d</w:t>
      </w:r>
      <w:r w:rsidRPr="00A32127">
        <w:br/>
        <w:t>class Pentagon(Polygon):</w:t>
      </w:r>
      <w:r w:rsidRPr="00A32127">
        <w:br/>
        <w:t xml:space="preserve">    def __init__(self, side):</w:t>
      </w:r>
      <w:r w:rsidRPr="00A32127">
        <w:br/>
        <w:t xml:space="preserve">        self.side = side</w:t>
      </w:r>
      <w:r w:rsidRPr="00A32127">
        <w:br/>
        <w:t xml:space="preserve">    def area(self):</w:t>
      </w:r>
      <w:r w:rsidRPr="00A32127">
        <w:br/>
        <w:t xml:space="preserve">        return (5 * self.side ** 2) / (4 * math.tan(math.pi / 5))</w:t>
      </w:r>
      <w:r w:rsidRPr="00A32127">
        <w:br/>
        <w:t xml:space="preserve">    def perimeter(self):</w:t>
      </w:r>
      <w:r w:rsidRPr="00A32127">
        <w:br/>
        <w:t xml:space="preserve">        return 5 * self.side</w:t>
      </w:r>
      <w:r w:rsidRPr="00A32127">
        <w:br/>
        <w:t>class Hexagon(Polygon):</w:t>
      </w:r>
      <w:r w:rsidRPr="00A32127">
        <w:br/>
        <w:t xml:space="preserve">    def __init__(self, side):</w:t>
      </w:r>
      <w:r w:rsidRPr="00A32127">
        <w:br/>
        <w:t xml:space="preserve">        self.side = side</w:t>
      </w:r>
      <w:r w:rsidRPr="00A32127">
        <w:br/>
        <w:t xml:space="preserve">    def area(self):</w:t>
      </w:r>
      <w:r w:rsidRPr="00A32127">
        <w:br/>
        <w:t xml:space="preserve">        return (3 * math.sqrt(3) * self.side ** 2) / 2</w:t>
      </w:r>
      <w:r w:rsidRPr="00A32127">
        <w:br/>
        <w:t xml:space="preserve">    def perimeter(self):</w:t>
      </w:r>
      <w:r w:rsidRPr="00A32127">
        <w:br/>
        <w:t xml:space="preserve">        return 6 * self.side</w:t>
      </w:r>
      <w:r w:rsidRPr="00A32127">
        <w:br/>
        <w:t>class Octagon(Polygon):</w:t>
      </w:r>
      <w:r w:rsidRPr="00A32127">
        <w:br/>
        <w:t xml:space="preserve">    def __init__(self, side):</w:t>
      </w:r>
      <w:r w:rsidRPr="00A32127">
        <w:br/>
        <w:t xml:space="preserve">        self.side = side</w:t>
      </w:r>
      <w:r w:rsidRPr="00A32127">
        <w:br/>
        <w:t xml:space="preserve">    def area(self):</w:t>
      </w:r>
      <w:r w:rsidRPr="00A32127">
        <w:br/>
        <w:t xml:space="preserve">        return 2 * (1 + math.sqrt(2)) * self.side ** 2</w:t>
      </w:r>
      <w:r w:rsidRPr="00A32127">
        <w:br/>
        <w:t xml:space="preserve">    def perimeter(self):</w:t>
      </w:r>
      <w:r w:rsidRPr="00A32127">
        <w:br/>
        <w:t xml:space="preserve">        return 8 * self.side</w:t>
      </w:r>
      <w:r w:rsidRPr="00A32127">
        <w:br/>
        <w:t>class IsoscelesTriangle(Triangle):</w:t>
      </w:r>
      <w:r w:rsidRPr="00A32127">
        <w:br/>
        <w:t xml:space="preserve">    def __init__(self, equal_side, base):</w:t>
      </w:r>
      <w:r w:rsidRPr="00A32127">
        <w:br/>
        <w:t xml:space="preserve">        super().__init__(equal_side, equal_side, base)</w:t>
      </w:r>
      <w:r w:rsidRPr="00A32127">
        <w:br/>
        <w:t>class EquilateralTriangle(Triangle):</w:t>
      </w:r>
      <w:r w:rsidRPr="00A32127">
        <w:br/>
        <w:t xml:space="preserve">    def __init__(self, side):</w:t>
      </w:r>
      <w:r w:rsidRPr="00A32127">
        <w:br/>
        <w:t xml:space="preserve">        super().__init__(side, side, side)</w:t>
      </w:r>
      <w:r w:rsidRPr="00A32127">
        <w:br/>
        <w:t>class Rectangle(Quadrilateral):</w:t>
      </w:r>
      <w:r w:rsidRPr="00A32127">
        <w:br/>
        <w:t xml:space="preserve">    def __init__(self, width, height):</w:t>
      </w:r>
      <w:r w:rsidRPr="00A32127">
        <w:br/>
        <w:t xml:space="preserve">        super().__init__(width, height, width, height)</w:t>
      </w:r>
      <w:r w:rsidRPr="00A32127">
        <w:br/>
        <w:t xml:space="preserve">    def area(self):</w:t>
      </w:r>
      <w:r w:rsidRPr="00A32127">
        <w:br/>
        <w:t xml:space="preserve">        return self.a * self.b</w:t>
      </w:r>
      <w:r w:rsidRPr="00A32127">
        <w:br/>
        <w:t>class Square(Rectangle):</w:t>
      </w:r>
      <w:r w:rsidRPr="00A32127">
        <w:br/>
        <w:t xml:space="preserve">    def __init__(self, side):</w:t>
      </w:r>
      <w:r w:rsidRPr="00A32127">
        <w:br/>
        <w:t xml:space="preserve">        super().__init__(side, side)</w:t>
      </w:r>
      <w:r w:rsidRPr="00A32127">
        <w:br/>
      </w:r>
      <w:r w:rsidRPr="00A32127">
        <w:lastRenderedPageBreak/>
        <w:t>def create_polygon():</w:t>
      </w:r>
      <w:r w:rsidRPr="00A32127">
        <w:br/>
        <w:t xml:space="preserve">    polygon_type = input("Enter polygon type (Triangle, Quadrilateral, Pentagon, Hexagon, Octagon, IsoscelesTriangle, EquilateralTriangle, Rectangle, Square): ")</w:t>
      </w:r>
      <w:r w:rsidRPr="00A32127">
        <w:br/>
        <w:t xml:space="preserve">    if polygon_type == "Triangle":</w:t>
      </w:r>
      <w:r w:rsidRPr="00A32127">
        <w:br/>
        <w:t xml:space="preserve">        a = float(input("Enter side a: "))</w:t>
      </w:r>
      <w:r w:rsidRPr="00A32127">
        <w:br/>
        <w:t xml:space="preserve">        b = float(input("Enter side b: "))</w:t>
      </w:r>
      <w:r w:rsidRPr="00A32127">
        <w:br/>
        <w:t xml:space="preserve">        c = float(input("Enter side c: "))</w:t>
      </w:r>
      <w:r w:rsidRPr="00A32127">
        <w:br/>
        <w:t xml:space="preserve">        return Triangle(a, b, c)</w:t>
      </w:r>
      <w:r w:rsidRPr="00A32127">
        <w:br/>
        <w:t xml:space="preserve">    elif polygon_type == "Quadrilateral":</w:t>
      </w:r>
      <w:r w:rsidRPr="00A32127">
        <w:br/>
        <w:t xml:space="preserve">        a = float(input("Enter side a: "))</w:t>
      </w:r>
      <w:r w:rsidRPr="00A32127">
        <w:br/>
        <w:t xml:space="preserve">        b = float(input("Enter side b: "))</w:t>
      </w:r>
      <w:r w:rsidRPr="00A32127">
        <w:br/>
        <w:t xml:space="preserve">        c = float(input("Enter side c: "))</w:t>
      </w:r>
      <w:r w:rsidRPr="00A32127">
        <w:br/>
        <w:t xml:space="preserve">        d = float(input("Enter side d: "))</w:t>
      </w:r>
      <w:r w:rsidRPr="00A32127">
        <w:br/>
        <w:t xml:space="preserve">        return Quadrilateral(a, b, c, d)</w:t>
      </w:r>
      <w:r w:rsidRPr="00A32127">
        <w:br/>
        <w:t xml:space="preserve">    elif polygon_type == "Pentagon":</w:t>
      </w:r>
      <w:r w:rsidRPr="00A32127">
        <w:br/>
        <w:t xml:space="preserve">        side = float(input("Enter side: "))</w:t>
      </w:r>
      <w:r w:rsidRPr="00A32127">
        <w:br/>
        <w:t xml:space="preserve">        return Pentagon(side)</w:t>
      </w:r>
      <w:r w:rsidRPr="00A32127">
        <w:br/>
        <w:t xml:space="preserve">    elif polygon_type == "Hexagon":</w:t>
      </w:r>
      <w:r w:rsidRPr="00A32127">
        <w:br/>
        <w:t xml:space="preserve">        side = float(input("Enter side: "))</w:t>
      </w:r>
      <w:r w:rsidRPr="00A32127">
        <w:br/>
        <w:t xml:space="preserve">        return Hexagon(side)</w:t>
      </w:r>
      <w:r w:rsidRPr="00A32127">
        <w:br/>
        <w:t xml:space="preserve">    elif polygon_type == "Octagon":</w:t>
      </w:r>
      <w:r w:rsidRPr="00A32127">
        <w:br/>
        <w:t xml:space="preserve">        side = float(input("Enter side: "))</w:t>
      </w:r>
      <w:r w:rsidRPr="00A32127">
        <w:br/>
        <w:t xml:space="preserve">        return Octagon(side)</w:t>
      </w:r>
      <w:r w:rsidRPr="00A32127">
        <w:br/>
        <w:t xml:space="preserve">    elif polygon_type == "IsoscelesTriangle":</w:t>
      </w:r>
      <w:r w:rsidRPr="00A32127">
        <w:br/>
        <w:t xml:space="preserve">        equal_side = float(input("Enter equal side: "))</w:t>
      </w:r>
      <w:r w:rsidRPr="00A32127">
        <w:br/>
        <w:t xml:space="preserve">        base = float(input("Enter base: "))</w:t>
      </w:r>
      <w:r w:rsidRPr="00A32127">
        <w:br/>
        <w:t xml:space="preserve">        return IsoscelesTriangle(equal_side, base)</w:t>
      </w:r>
      <w:r w:rsidRPr="00A32127">
        <w:br/>
        <w:t xml:space="preserve">    elif polygon_type == "EquilateralTriangle":</w:t>
      </w:r>
      <w:r w:rsidRPr="00A32127">
        <w:br/>
        <w:t xml:space="preserve">        side = float(input("Enter side: "))</w:t>
      </w:r>
      <w:r w:rsidRPr="00A32127">
        <w:br/>
        <w:t xml:space="preserve">        return EquilateralTriangle(side)</w:t>
      </w:r>
      <w:r w:rsidRPr="00A32127">
        <w:br/>
        <w:t xml:space="preserve">    elif polygon_type == "Rectangle":</w:t>
      </w:r>
      <w:r w:rsidRPr="00A32127">
        <w:br/>
        <w:t xml:space="preserve">        width = float(input("Enter width: "))</w:t>
      </w:r>
      <w:r w:rsidRPr="00A32127">
        <w:br/>
        <w:t xml:space="preserve">        height = float(input("Enter height: "))</w:t>
      </w:r>
      <w:r w:rsidRPr="00A32127">
        <w:br/>
        <w:t xml:space="preserve">        return Rectangle(width, height)</w:t>
      </w:r>
      <w:r w:rsidRPr="00A32127">
        <w:br/>
        <w:t xml:space="preserve">    elif polygon_type == "Square":</w:t>
      </w:r>
      <w:r w:rsidRPr="00A32127">
        <w:br/>
        <w:t xml:space="preserve">        side = float(input("Enter side: "))</w:t>
      </w:r>
      <w:r w:rsidRPr="00A32127">
        <w:br/>
        <w:t xml:space="preserve">        return Square(side)</w:t>
      </w:r>
      <w:r w:rsidRPr="00A32127">
        <w:br/>
        <w:t xml:space="preserve">    else:</w:t>
      </w:r>
      <w:r w:rsidRPr="00A32127">
        <w:br/>
      </w:r>
      <w:r w:rsidRPr="00A32127">
        <w:lastRenderedPageBreak/>
        <w:t xml:space="preserve">        print("Invalid polygon type.")</w:t>
      </w:r>
      <w:r w:rsidRPr="00A32127">
        <w:br/>
        <w:t xml:space="preserve">        return None</w:t>
      </w:r>
      <w:r w:rsidRPr="00A32127">
        <w:br/>
        <w:t>def main():</w:t>
      </w:r>
      <w:r w:rsidRPr="00A32127">
        <w:br/>
        <w:t xml:space="preserve">    polygon = create_polygon()</w:t>
      </w:r>
      <w:r w:rsidRPr="00A32127">
        <w:br/>
        <w:t xml:space="preserve">    if polygon:</w:t>
      </w:r>
      <w:r w:rsidRPr="00A32127">
        <w:br/>
        <w:t xml:space="preserve">        print(f"Area: {polygon.area()}")</w:t>
      </w:r>
      <w:r w:rsidRPr="00A32127">
        <w:br/>
        <w:t xml:space="preserve">        print(f"Perimeter: {polygon.perimeter()}")</w:t>
      </w:r>
      <w:r w:rsidRPr="00A32127">
        <w:br/>
        <w:t>if __name__ == "__main__":</w:t>
      </w:r>
      <w:r w:rsidRPr="00A32127">
        <w:br/>
        <w:t xml:space="preserve">    main()</w:t>
      </w:r>
      <w:r w:rsidR="00312194">
        <w:t># `Gives Area and Perimeter of some polygons`</w:t>
      </w:r>
      <w:bookmarkStart w:id="0" w:name="_GoBack"/>
      <w:bookmarkEnd w:id="0"/>
    </w:p>
    <w:sectPr w:rsidR="00A32127" w:rsidRPr="00A321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134D13B7"/>
    <w:multiLevelType w:val="hybridMultilevel"/>
    <w:tmpl w:val="BF6AFF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1CE66C90"/>
    <w:multiLevelType w:val="multilevel"/>
    <w:tmpl w:val="421A4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33C6C00"/>
    <w:multiLevelType w:val="multilevel"/>
    <w:tmpl w:val="158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6D057B"/>
    <w:multiLevelType w:val="multilevel"/>
    <w:tmpl w:val="EAB25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nsid w:val="3B380CAD"/>
    <w:multiLevelType w:val="multilevel"/>
    <w:tmpl w:val="E0B0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nsid w:val="5B1D3823"/>
    <w:multiLevelType w:val="multilevel"/>
    <w:tmpl w:val="8DDE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C130B0"/>
    <w:multiLevelType w:val="hybridMultilevel"/>
    <w:tmpl w:val="1B1C67C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7B5D6774"/>
    <w:multiLevelType w:val="multilevel"/>
    <w:tmpl w:val="3FF6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C1F10B8"/>
    <w:multiLevelType w:val="multilevel"/>
    <w:tmpl w:val="068C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5"/>
  </w:num>
  <w:num w:numId="2">
    <w:abstractNumId w:val="12"/>
  </w:num>
  <w:num w:numId="3">
    <w:abstractNumId w:val="10"/>
  </w:num>
  <w:num w:numId="4">
    <w:abstractNumId w:val="29"/>
  </w:num>
  <w:num w:numId="5">
    <w:abstractNumId w:val="15"/>
  </w:num>
  <w:num w:numId="6">
    <w:abstractNumId w:val="21"/>
  </w:num>
  <w:num w:numId="7">
    <w:abstractNumId w:val="24"/>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9"/>
  </w:num>
  <w:num w:numId="19">
    <w:abstractNumId w:val="20"/>
  </w:num>
  <w:num w:numId="20">
    <w:abstractNumId w:val="28"/>
  </w:num>
  <w:num w:numId="21">
    <w:abstractNumId w:val="23"/>
  </w:num>
  <w:num w:numId="22">
    <w:abstractNumId w:val="11"/>
  </w:num>
  <w:num w:numId="23">
    <w:abstractNumId w:val="32"/>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4"/>
  </w:num>
  <w:num w:numId="34">
    <w:abstractNumId w:val="22"/>
  </w:num>
  <w:num w:numId="35">
    <w:abstractNumId w:val="27"/>
  </w:num>
  <w:num w:numId="36">
    <w:abstractNumId w:val="26"/>
  </w:num>
  <w:num w:numId="37">
    <w:abstractNumId w:val="13"/>
  </w:num>
  <w:num w:numId="38">
    <w:abstractNumId w:val="30"/>
  </w:num>
  <w:num w:numId="39">
    <w:abstractNumId w:val="18"/>
  </w:num>
  <w:num w:numId="40">
    <w:abstractNumId w:val="16"/>
  </w:num>
  <w:num w:numId="41">
    <w:abstractNumId w:val="17"/>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4F5"/>
    <w:rsid w:val="00122BC6"/>
    <w:rsid w:val="002429DC"/>
    <w:rsid w:val="002663F5"/>
    <w:rsid w:val="002A3A89"/>
    <w:rsid w:val="002A7AE0"/>
    <w:rsid w:val="002B7BDC"/>
    <w:rsid w:val="002C6A93"/>
    <w:rsid w:val="002F5566"/>
    <w:rsid w:val="00312194"/>
    <w:rsid w:val="00340A65"/>
    <w:rsid w:val="003B34F5"/>
    <w:rsid w:val="003E433C"/>
    <w:rsid w:val="0041301E"/>
    <w:rsid w:val="00436559"/>
    <w:rsid w:val="00552F4B"/>
    <w:rsid w:val="005B3E63"/>
    <w:rsid w:val="00645252"/>
    <w:rsid w:val="006D3D74"/>
    <w:rsid w:val="006F1770"/>
    <w:rsid w:val="006F496C"/>
    <w:rsid w:val="00777666"/>
    <w:rsid w:val="007E29BB"/>
    <w:rsid w:val="007F38B4"/>
    <w:rsid w:val="0083569A"/>
    <w:rsid w:val="00837DBE"/>
    <w:rsid w:val="008B689C"/>
    <w:rsid w:val="00922633"/>
    <w:rsid w:val="00932C96"/>
    <w:rsid w:val="009F2B84"/>
    <w:rsid w:val="00A32127"/>
    <w:rsid w:val="00A42C82"/>
    <w:rsid w:val="00A9204E"/>
    <w:rsid w:val="00A94C7F"/>
    <w:rsid w:val="00BC0962"/>
    <w:rsid w:val="00C175E2"/>
    <w:rsid w:val="00D2664E"/>
    <w:rsid w:val="00F24D57"/>
    <w:rsid w:val="00F53C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A7B522-1C47-4DD7-8EE5-A91804E3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8B4"/>
    <w:rPr>
      <w:noProof/>
    </w:rPr>
  </w:style>
  <w:style w:type="paragraph" w:styleId="Heading1">
    <w:name w:val="heading 1"/>
    <w:basedOn w:val="Normal"/>
    <w:next w:val="Normal"/>
    <w:link w:val="Heading1Char"/>
    <w:uiPriority w:val="9"/>
    <w:qFormat/>
    <w:rsid w:val="007F38B4"/>
    <w:pPr>
      <w:keepNext/>
      <w:keepLines/>
      <w:numPr>
        <w:numId w:val="33"/>
      </w:numPr>
      <w:pBdr>
        <w:bottom w:val="single" w:sz="4" w:space="1" w:color="595959" w:themeColor="text1" w:themeTint="A6"/>
      </w:pBdr>
      <w:spacing w:before="360"/>
      <w:outlineLvl w:val="0"/>
    </w:pPr>
    <w:rPr>
      <w:rFonts w:asciiTheme="majorHAnsi" w:eastAsiaTheme="majorEastAsia" w:hAnsiTheme="majorHAnsi" w:cstheme="majorBidi"/>
      <w:b/>
      <w:bCs/>
      <w:smallCaps/>
      <w:noProof w:val="0"/>
      <w:color w:val="000000" w:themeColor="text1"/>
      <w:sz w:val="36"/>
      <w:szCs w:val="36"/>
    </w:rPr>
  </w:style>
  <w:style w:type="paragraph" w:styleId="Heading2">
    <w:name w:val="heading 2"/>
    <w:basedOn w:val="Normal"/>
    <w:next w:val="Normal"/>
    <w:link w:val="Heading2Char"/>
    <w:uiPriority w:val="9"/>
    <w:unhideWhenUsed/>
    <w:qFormat/>
    <w:rsid w:val="007F38B4"/>
    <w:pPr>
      <w:keepNext/>
      <w:keepLines/>
      <w:numPr>
        <w:ilvl w:val="1"/>
        <w:numId w:val="33"/>
      </w:numPr>
      <w:spacing w:before="360" w:after="0"/>
      <w:outlineLvl w:val="1"/>
    </w:pPr>
    <w:rPr>
      <w:rFonts w:asciiTheme="majorHAnsi" w:eastAsiaTheme="majorEastAsia" w:hAnsiTheme="majorHAnsi" w:cstheme="majorBidi"/>
      <w:b/>
      <w:bCs/>
      <w:smallCaps/>
      <w:noProof w:val="0"/>
      <w:color w:val="000000" w:themeColor="text1"/>
      <w:sz w:val="28"/>
      <w:szCs w:val="28"/>
    </w:rPr>
  </w:style>
  <w:style w:type="paragraph" w:styleId="Heading3">
    <w:name w:val="heading 3"/>
    <w:basedOn w:val="Normal"/>
    <w:next w:val="Normal"/>
    <w:link w:val="Heading3Char"/>
    <w:uiPriority w:val="9"/>
    <w:unhideWhenUsed/>
    <w:qFormat/>
    <w:rsid w:val="007F38B4"/>
    <w:pPr>
      <w:keepNext/>
      <w:keepLines/>
      <w:numPr>
        <w:ilvl w:val="2"/>
        <w:numId w:val="33"/>
      </w:numPr>
      <w:spacing w:before="200" w:after="0"/>
      <w:outlineLvl w:val="2"/>
    </w:pPr>
    <w:rPr>
      <w:rFonts w:asciiTheme="majorHAnsi" w:eastAsiaTheme="majorEastAsia" w:hAnsiTheme="majorHAnsi" w:cstheme="majorBidi"/>
      <w:b/>
      <w:bCs/>
      <w:noProof w:val="0"/>
      <w:color w:val="000000" w:themeColor="text1"/>
    </w:rPr>
  </w:style>
  <w:style w:type="paragraph" w:styleId="Heading4">
    <w:name w:val="heading 4"/>
    <w:basedOn w:val="Normal"/>
    <w:next w:val="Normal"/>
    <w:link w:val="Heading4Char"/>
    <w:uiPriority w:val="9"/>
    <w:unhideWhenUsed/>
    <w:qFormat/>
    <w:rsid w:val="007F38B4"/>
    <w:pPr>
      <w:keepNext/>
      <w:keepLines/>
      <w:numPr>
        <w:ilvl w:val="3"/>
        <w:numId w:val="33"/>
      </w:numPr>
      <w:spacing w:before="200" w:after="0"/>
      <w:outlineLvl w:val="3"/>
    </w:pPr>
    <w:rPr>
      <w:rFonts w:asciiTheme="majorHAnsi" w:eastAsiaTheme="majorEastAsia" w:hAnsiTheme="majorHAnsi" w:cstheme="majorBidi"/>
      <w:b/>
      <w:bCs/>
      <w:i/>
      <w:iCs/>
      <w:noProof w:val="0"/>
      <w:color w:val="000000" w:themeColor="text1"/>
    </w:rPr>
  </w:style>
  <w:style w:type="paragraph" w:styleId="Heading5">
    <w:name w:val="heading 5"/>
    <w:basedOn w:val="Normal"/>
    <w:next w:val="Normal"/>
    <w:link w:val="Heading5Char"/>
    <w:uiPriority w:val="9"/>
    <w:unhideWhenUsed/>
    <w:qFormat/>
    <w:rsid w:val="007F38B4"/>
    <w:pPr>
      <w:keepNext/>
      <w:keepLines/>
      <w:numPr>
        <w:ilvl w:val="4"/>
        <w:numId w:val="33"/>
      </w:numPr>
      <w:spacing w:before="200" w:after="0"/>
      <w:outlineLvl w:val="4"/>
    </w:pPr>
    <w:rPr>
      <w:rFonts w:asciiTheme="majorHAnsi" w:eastAsiaTheme="majorEastAsia" w:hAnsiTheme="majorHAnsi" w:cstheme="majorBidi"/>
      <w:noProof w:val="0"/>
      <w:color w:val="323E4F" w:themeColor="text2" w:themeShade="BF"/>
    </w:rPr>
  </w:style>
  <w:style w:type="paragraph" w:styleId="Heading6">
    <w:name w:val="heading 6"/>
    <w:basedOn w:val="Normal"/>
    <w:next w:val="Normal"/>
    <w:link w:val="Heading6Char"/>
    <w:uiPriority w:val="9"/>
    <w:unhideWhenUsed/>
    <w:qFormat/>
    <w:rsid w:val="007F38B4"/>
    <w:pPr>
      <w:keepNext/>
      <w:keepLines/>
      <w:numPr>
        <w:ilvl w:val="5"/>
        <w:numId w:val="33"/>
      </w:numPr>
      <w:spacing w:before="200" w:after="0"/>
      <w:outlineLvl w:val="5"/>
    </w:pPr>
    <w:rPr>
      <w:rFonts w:asciiTheme="majorHAnsi" w:eastAsiaTheme="majorEastAsia" w:hAnsiTheme="majorHAnsi" w:cstheme="majorBidi"/>
      <w:i/>
      <w:iCs/>
      <w:noProof w:val="0"/>
      <w:color w:val="323E4F" w:themeColor="text2" w:themeShade="BF"/>
    </w:rPr>
  </w:style>
  <w:style w:type="paragraph" w:styleId="Heading7">
    <w:name w:val="heading 7"/>
    <w:basedOn w:val="Normal"/>
    <w:next w:val="Normal"/>
    <w:link w:val="Heading7Char"/>
    <w:uiPriority w:val="9"/>
    <w:unhideWhenUsed/>
    <w:qFormat/>
    <w:rsid w:val="007F38B4"/>
    <w:pPr>
      <w:keepNext/>
      <w:keepLines/>
      <w:numPr>
        <w:ilvl w:val="6"/>
        <w:numId w:val="33"/>
      </w:numPr>
      <w:spacing w:before="200" w:after="0"/>
      <w:outlineLvl w:val="6"/>
    </w:pPr>
    <w:rPr>
      <w:rFonts w:asciiTheme="majorHAnsi" w:eastAsiaTheme="majorEastAsia" w:hAnsiTheme="majorHAnsi" w:cstheme="majorBidi"/>
      <w:i/>
      <w:iCs/>
      <w:noProof w:val="0"/>
      <w:color w:val="404040" w:themeColor="text1" w:themeTint="BF"/>
    </w:rPr>
  </w:style>
  <w:style w:type="paragraph" w:styleId="Heading8">
    <w:name w:val="heading 8"/>
    <w:basedOn w:val="Normal"/>
    <w:next w:val="Normal"/>
    <w:link w:val="Heading8Char"/>
    <w:uiPriority w:val="9"/>
    <w:unhideWhenUsed/>
    <w:qFormat/>
    <w:rsid w:val="007F38B4"/>
    <w:pPr>
      <w:keepNext/>
      <w:keepLines/>
      <w:numPr>
        <w:ilvl w:val="7"/>
        <w:numId w:val="33"/>
      </w:numPr>
      <w:spacing w:before="200" w:after="0"/>
      <w:outlineLvl w:val="7"/>
    </w:pPr>
    <w:rPr>
      <w:rFonts w:asciiTheme="majorHAnsi" w:eastAsiaTheme="majorEastAsia" w:hAnsiTheme="majorHAnsi" w:cstheme="majorBidi"/>
      <w:noProof w:val="0"/>
      <w:color w:val="404040" w:themeColor="text1" w:themeTint="BF"/>
      <w:sz w:val="20"/>
      <w:szCs w:val="20"/>
    </w:rPr>
  </w:style>
  <w:style w:type="paragraph" w:styleId="Heading9">
    <w:name w:val="heading 9"/>
    <w:basedOn w:val="Normal"/>
    <w:next w:val="Normal"/>
    <w:link w:val="Heading9Char"/>
    <w:uiPriority w:val="9"/>
    <w:unhideWhenUsed/>
    <w:qFormat/>
    <w:rsid w:val="007F38B4"/>
    <w:pPr>
      <w:keepNext/>
      <w:keepLines/>
      <w:numPr>
        <w:ilvl w:val="8"/>
        <w:numId w:val="33"/>
      </w:numPr>
      <w:spacing w:before="200" w:after="0"/>
      <w:outlineLvl w:val="8"/>
    </w:pPr>
    <w:rPr>
      <w:rFonts w:asciiTheme="majorHAnsi" w:eastAsiaTheme="majorEastAsia" w:hAnsiTheme="majorHAnsi" w:cstheme="majorBidi"/>
      <w:i/>
      <w:iCs/>
      <w:noProof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8B4"/>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F38B4"/>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F38B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F38B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F38B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F38B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rsid w:val="007F38B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7F38B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F38B4"/>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7F38B4"/>
    <w:pPr>
      <w:spacing w:after="0" w:line="240" w:lineRule="auto"/>
      <w:contextualSpacing/>
    </w:pPr>
    <w:rPr>
      <w:rFonts w:asciiTheme="majorHAnsi" w:eastAsiaTheme="majorEastAsia" w:hAnsiTheme="majorHAnsi" w:cstheme="majorBidi"/>
      <w:noProof w:val="0"/>
      <w:color w:val="000000" w:themeColor="text1"/>
      <w:sz w:val="56"/>
      <w:szCs w:val="56"/>
    </w:rPr>
  </w:style>
  <w:style w:type="character" w:customStyle="1" w:styleId="TitleChar">
    <w:name w:val="Title Char"/>
    <w:basedOn w:val="DefaultParagraphFont"/>
    <w:link w:val="Title"/>
    <w:uiPriority w:val="10"/>
    <w:rsid w:val="007F38B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F38B4"/>
    <w:pPr>
      <w:numPr>
        <w:ilvl w:val="1"/>
      </w:numPr>
    </w:pPr>
    <w:rPr>
      <w:noProof w:val="0"/>
      <w:color w:val="5A5A5A" w:themeColor="text1" w:themeTint="A5"/>
      <w:spacing w:val="10"/>
    </w:rPr>
  </w:style>
  <w:style w:type="character" w:customStyle="1" w:styleId="SubtitleChar">
    <w:name w:val="Subtitle Char"/>
    <w:basedOn w:val="DefaultParagraphFont"/>
    <w:link w:val="Subtitle"/>
    <w:uiPriority w:val="11"/>
    <w:rsid w:val="007F38B4"/>
    <w:rPr>
      <w:color w:val="5A5A5A" w:themeColor="text1" w:themeTint="A5"/>
      <w:spacing w:val="10"/>
    </w:rPr>
  </w:style>
  <w:style w:type="character" w:styleId="SubtleEmphasis">
    <w:name w:val="Subtle Emphasis"/>
    <w:basedOn w:val="DefaultParagraphFont"/>
    <w:uiPriority w:val="19"/>
    <w:qFormat/>
    <w:rsid w:val="007F38B4"/>
    <w:rPr>
      <w:i/>
      <w:iCs/>
      <w:color w:val="404040" w:themeColor="text1" w:themeTint="BF"/>
    </w:rPr>
  </w:style>
  <w:style w:type="character" w:styleId="Emphasis">
    <w:name w:val="Emphasis"/>
    <w:basedOn w:val="DefaultParagraphFont"/>
    <w:uiPriority w:val="20"/>
    <w:qFormat/>
    <w:rsid w:val="007F38B4"/>
    <w:rPr>
      <w:i/>
      <w:iCs/>
      <w:color w:val="auto"/>
    </w:rPr>
  </w:style>
  <w:style w:type="character" w:styleId="IntenseEmphasis">
    <w:name w:val="Intense Emphasis"/>
    <w:basedOn w:val="DefaultParagraphFont"/>
    <w:uiPriority w:val="21"/>
    <w:qFormat/>
    <w:rsid w:val="007F38B4"/>
    <w:rPr>
      <w:b/>
      <w:bCs/>
      <w:i/>
      <w:iCs/>
      <w:caps/>
    </w:rPr>
  </w:style>
  <w:style w:type="character" w:styleId="Strong">
    <w:name w:val="Strong"/>
    <w:basedOn w:val="DefaultParagraphFont"/>
    <w:uiPriority w:val="22"/>
    <w:qFormat/>
    <w:rsid w:val="007F38B4"/>
    <w:rPr>
      <w:b/>
      <w:bCs/>
      <w:color w:val="000000" w:themeColor="text1"/>
    </w:rPr>
  </w:style>
  <w:style w:type="paragraph" w:styleId="Quote">
    <w:name w:val="Quote"/>
    <w:basedOn w:val="Normal"/>
    <w:next w:val="Normal"/>
    <w:link w:val="QuoteChar"/>
    <w:uiPriority w:val="29"/>
    <w:qFormat/>
    <w:rsid w:val="007F38B4"/>
    <w:pPr>
      <w:spacing w:before="160"/>
      <w:ind w:left="720" w:right="720"/>
    </w:pPr>
    <w:rPr>
      <w:i/>
      <w:iCs/>
      <w:noProof w:val="0"/>
      <w:color w:val="000000" w:themeColor="text1"/>
    </w:rPr>
  </w:style>
  <w:style w:type="character" w:customStyle="1" w:styleId="QuoteChar">
    <w:name w:val="Quote Char"/>
    <w:basedOn w:val="DefaultParagraphFont"/>
    <w:link w:val="Quote"/>
    <w:uiPriority w:val="29"/>
    <w:rsid w:val="007F38B4"/>
    <w:rPr>
      <w:i/>
      <w:iCs/>
      <w:color w:val="000000" w:themeColor="text1"/>
    </w:rPr>
  </w:style>
  <w:style w:type="paragraph" w:styleId="IntenseQuote">
    <w:name w:val="Intense Quote"/>
    <w:basedOn w:val="Normal"/>
    <w:next w:val="Normal"/>
    <w:link w:val="IntenseQuoteChar"/>
    <w:uiPriority w:val="30"/>
    <w:qFormat/>
    <w:rsid w:val="007F38B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noProof w:val="0"/>
      <w:color w:val="000000" w:themeColor="text1"/>
    </w:rPr>
  </w:style>
  <w:style w:type="character" w:customStyle="1" w:styleId="IntenseQuoteChar">
    <w:name w:val="Intense Quote Char"/>
    <w:basedOn w:val="DefaultParagraphFont"/>
    <w:link w:val="IntenseQuote"/>
    <w:uiPriority w:val="30"/>
    <w:rsid w:val="007F38B4"/>
    <w:rPr>
      <w:color w:val="000000" w:themeColor="text1"/>
      <w:shd w:val="clear" w:color="auto" w:fill="F2F2F2" w:themeFill="background1" w:themeFillShade="F2"/>
    </w:rPr>
  </w:style>
  <w:style w:type="character" w:styleId="SubtleReference">
    <w:name w:val="Subtle Reference"/>
    <w:basedOn w:val="DefaultParagraphFont"/>
    <w:uiPriority w:val="31"/>
    <w:qFormat/>
    <w:rsid w:val="007F38B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F38B4"/>
    <w:rPr>
      <w:b/>
      <w:bCs/>
      <w:smallCaps/>
      <w:u w:val="single"/>
    </w:rPr>
  </w:style>
  <w:style w:type="character" w:styleId="BookTitle">
    <w:name w:val="Book Title"/>
    <w:basedOn w:val="DefaultParagraphFont"/>
    <w:uiPriority w:val="33"/>
    <w:qFormat/>
    <w:rsid w:val="007F38B4"/>
    <w:rPr>
      <w:b w:val="0"/>
      <w:bCs w:val="0"/>
      <w:smallCap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7F38B4"/>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7F38B4"/>
    <w:pPr>
      <w:spacing w:after="0" w:line="240" w:lineRule="auto"/>
    </w:pPr>
  </w:style>
  <w:style w:type="paragraph" w:styleId="TOCHeading">
    <w:name w:val="TOC Heading"/>
    <w:basedOn w:val="Heading1"/>
    <w:next w:val="Normal"/>
    <w:uiPriority w:val="39"/>
    <w:semiHidden/>
    <w:unhideWhenUsed/>
    <w:qFormat/>
    <w:rsid w:val="007F38B4"/>
    <w:pPr>
      <w:outlineLvl w:val="9"/>
    </w:pPr>
    <w:rPr>
      <w:noProof/>
    </w:rPr>
  </w:style>
  <w:style w:type="paragraph" w:customStyle="1" w:styleId="Text">
    <w:name w:val="Text"/>
    <w:basedOn w:val="NoSpacing"/>
    <w:link w:val="TextChar"/>
    <w:qFormat/>
    <w:rsid w:val="00F53C94"/>
    <w:pPr>
      <w:shd w:val="clear" w:color="auto" w:fill="DEEAF6" w:themeFill="accent1" w:themeFillTint="33"/>
    </w:pPr>
    <w:rPr>
      <w:rFonts w:ascii="Arial Unicode MS" w:hAnsi="Arial Unicode MS"/>
      <w:color w:val="FF0000"/>
      <w:sz w:val="32"/>
      <w:szCs w:val="40"/>
    </w:rPr>
  </w:style>
  <w:style w:type="character" w:customStyle="1" w:styleId="TextChar">
    <w:name w:val="Text Char"/>
    <w:basedOn w:val="DefaultParagraphFont"/>
    <w:link w:val="Text"/>
    <w:rsid w:val="00F53C94"/>
    <w:rPr>
      <w:rFonts w:ascii="Arial Unicode MS" w:hAnsi="Arial Unicode MS"/>
      <w:color w:val="FF0000"/>
      <w:sz w:val="32"/>
      <w:szCs w:val="40"/>
      <w:shd w:val="clear" w:color="auto" w:fill="DEEAF6" w:themeFill="accent1" w:themeFillTint="33"/>
    </w:rPr>
  </w:style>
  <w:style w:type="paragraph" w:customStyle="1" w:styleId="Code">
    <w:name w:val="Code"/>
    <w:basedOn w:val="Normal"/>
    <w:link w:val="CodeChar"/>
    <w:qFormat/>
    <w:rsid w:val="006F1770"/>
    <w:pPr>
      <w:shd w:val="clear" w:color="auto" w:fill="000000" w:themeFill="text1"/>
      <w:spacing w:line="240" w:lineRule="auto"/>
    </w:pPr>
    <w:rPr>
      <w:rFonts w:ascii="Courier New" w:hAnsi="Courier New" w:cs="Courier New"/>
      <w:color w:val="BF8F00" w:themeColor="accent4" w:themeShade="BF"/>
      <w:sz w:val="28"/>
      <w:szCs w:val="28"/>
    </w:rPr>
  </w:style>
  <w:style w:type="character" w:customStyle="1" w:styleId="CodeChar">
    <w:name w:val="Code Char"/>
    <w:basedOn w:val="DefaultParagraphFont"/>
    <w:link w:val="Code"/>
    <w:rsid w:val="006F1770"/>
    <w:rPr>
      <w:rFonts w:ascii="Courier New" w:hAnsi="Courier New" w:cs="Courier New"/>
      <w:noProof/>
      <w:color w:val="BF8F00" w:themeColor="accent4" w:themeShade="BF"/>
      <w:sz w:val="28"/>
      <w:szCs w:val="28"/>
      <w:shd w:val="clear" w:color="auto" w:fill="000000" w:themeFill="text1"/>
    </w:rPr>
  </w:style>
  <w:style w:type="paragraph" w:customStyle="1" w:styleId="Answers">
    <w:name w:val="Answers"/>
    <w:basedOn w:val="Normal"/>
    <w:link w:val="AnswersChar"/>
    <w:qFormat/>
    <w:rsid w:val="00F53C94"/>
    <w:rPr>
      <w:sz w:val="48"/>
      <w:szCs w:val="48"/>
    </w:rPr>
  </w:style>
  <w:style w:type="character" w:customStyle="1" w:styleId="AnswersChar">
    <w:name w:val="Answers Char"/>
    <w:basedOn w:val="DefaultParagraphFont"/>
    <w:link w:val="Answers"/>
    <w:rsid w:val="00F53C94"/>
    <w:rPr>
      <w:noProof/>
      <w:sz w:val="48"/>
      <w:szCs w:val="48"/>
    </w:rPr>
  </w:style>
  <w:style w:type="paragraph" w:customStyle="1" w:styleId="Heading">
    <w:name w:val="Heading"/>
    <w:basedOn w:val="Normal"/>
    <w:link w:val="HeadingChar"/>
    <w:qFormat/>
    <w:rsid w:val="00552F4B"/>
    <w:rPr>
      <w:sz w:val="72"/>
      <w:szCs w:val="72"/>
    </w:rPr>
  </w:style>
  <w:style w:type="character" w:customStyle="1" w:styleId="HeadingChar">
    <w:name w:val="Heading Char"/>
    <w:basedOn w:val="DefaultParagraphFont"/>
    <w:link w:val="Heading"/>
    <w:rsid w:val="00552F4B"/>
    <w:rPr>
      <w:noProof/>
      <w:sz w:val="72"/>
      <w:szCs w:val="72"/>
    </w:rPr>
  </w:style>
  <w:style w:type="paragraph" w:styleId="NormalWeb">
    <w:name w:val="Normal (Web)"/>
    <w:basedOn w:val="Normal"/>
    <w:uiPriority w:val="99"/>
    <w:semiHidden/>
    <w:unhideWhenUsed/>
    <w:rsid w:val="003B34F5"/>
    <w:pPr>
      <w:spacing w:before="100" w:beforeAutospacing="1" w:after="100" w:afterAutospacing="1" w:line="240" w:lineRule="auto"/>
    </w:pPr>
    <w:rPr>
      <w:rFonts w:ascii="Times New Roman" w:eastAsia="Times New Roman" w:hAnsi="Times New Roman" w:cs="Times New Roman"/>
      <w:noProof w:val="0"/>
      <w:sz w:val="24"/>
      <w:szCs w:val="24"/>
      <w:lang w:val="en-IN" w:eastAsia="en-IN"/>
    </w:rPr>
  </w:style>
  <w:style w:type="character" w:customStyle="1" w:styleId="hljs-comment">
    <w:name w:val="hljs-comment"/>
    <w:basedOn w:val="DefaultParagraphFont"/>
    <w:rsid w:val="008B689C"/>
  </w:style>
  <w:style w:type="character" w:customStyle="1" w:styleId="hljs-type">
    <w:name w:val="hljs-type"/>
    <w:basedOn w:val="DefaultParagraphFont"/>
    <w:rsid w:val="008B689C"/>
  </w:style>
  <w:style w:type="character" w:customStyle="1" w:styleId="hljs-keyword">
    <w:name w:val="hljs-keyword"/>
    <w:basedOn w:val="DefaultParagraphFont"/>
    <w:rsid w:val="008B689C"/>
  </w:style>
  <w:style w:type="character" w:customStyle="1" w:styleId="hljs-title">
    <w:name w:val="hljs-title"/>
    <w:basedOn w:val="DefaultParagraphFont"/>
    <w:rsid w:val="00A32127"/>
  </w:style>
  <w:style w:type="character" w:customStyle="1" w:styleId="hljs-params">
    <w:name w:val="hljs-params"/>
    <w:basedOn w:val="DefaultParagraphFont"/>
    <w:rsid w:val="00A32127"/>
  </w:style>
  <w:style w:type="character" w:customStyle="1" w:styleId="hljs-builtin">
    <w:name w:val="hljs-built_in"/>
    <w:basedOn w:val="DefaultParagraphFont"/>
    <w:rsid w:val="00A32127"/>
  </w:style>
  <w:style w:type="character" w:customStyle="1" w:styleId="hljs-string">
    <w:name w:val="hljs-string"/>
    <w:basedOn w:val="DefaultParagraphFont"/>
    <w:rsid w:val="00A32127"/>
  </w:style>
  <w:style w:type="character" w:customStyle="1" w:styleId="hljs-subst">
    <w:name w:val="hljs-subst"/>
    <w:basedOn w:val="DefaultParagraphFont"/>
    <w:rsid w:val="00A32127"/>
  </w:style>
  <w:style w:type="character" w:customStyle="1" w:styleId="hljs-number">
    <w:name w:val="hljs-number"/>
    <w:basedOn w:val="DefaultParagraphFont"/>
    <w:rsid w:val="00A32127"/>
  </w:style>
  <w:style w:type="character" w:customStyle="1" w:styleId="hljs-literal">
    <w:name w:val="hljs-literal"/>
    <w:basedOn w:val="DefaultParagraphFont"/>
    <w:rsid w:val="00A32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41337">
      <w:bodyDiv w:val="1"/>
      <w:marLeft w:val="0"/>
      <w:marRight w:val="0"/>
      <w:marTop w:val="0"/>
      <w:marBottom w:val="0"/>
      <w:divBdr>
        <w:top w:val="none" w:sz="0" w:space="0" w:color="auto"/>
        <w:left w:val="none" w:sz="0" w:space="0" w:color="auto"/>
        <w:bottom w:val="none" w:sz="0" w:space="0" w:color="auto"/>
        <w:right w:val="none" w:sz="0" w:space="0" w:color="auto"/>
      </w:divBdr>
      <w:divsChild>
        <w:div w:id="2122412347">
          <w:marLeft w:val="0"/>
          <w:marRight w:val="0"/>
          <w:marTop w:val="0"/>
          <w:marBottom w:val="0"/>
          <w:divBdr>
            <w:top w:val="none" w:sz="0" w:space="0" w:color="auto"/>
            <w:left w:val="none" w:sz="0" w:space="0" w:color="auto"/>
            <w:bottom w:val="none" w:sz="0" w:space="0" w:color="auto"/>
            <w:right w:val="none" w:sz="0" w:space="0" w:color="auto"/>
          </w:divBdr>
        </w:div>
      </w:divsChild>
    </w:div>
    <w:div w:id="107048569">
      <w:bodyDiv w:val="1"/>
      <w:marLeft w:val="0"/>
      <w:marRight w:val="0"/>
      <w:marTop w:val="0"/>
      <w:marBottom w:val="0"/>
      <w:divBdr>
        <w:top w:val="none" w:sz="0" w:space="0" w:color="auto"/>
        <w:left w:val="none" w:sz="0" w:space="0" w:color="auto"/>
        <w:bottom w:val="none" w:sz="0" w:space="0" w:color="auto"/>
        <w:right w:val="none" w:sz="0" w:space="0" w:color="auto"/>
      </w:divBdr>
    </w:div>
    <w:div w:id="238096518">
      <w:bodyDiv w:val="1"/>
      <w:marLeft w:val="0"/>
      <w:marRight w:val="0"/>
      <w:marTop w:val="0"/>
      <w:marBottom w:val="0"/>
      <w:divBdr>
        <w:top w:val="none" w:sz="0" w:space="0" w:color="auto"/>
        <w:left w:val="none" w:sz="0" w:space="0" w:color="auto"/>
        <w:bottom w:val="none" w:sz="0" w:space="0" w:color="auto"/>
        <w:right w:val="none" w:sz="0" w:space="0" w:color="auto"/>
      </w:divBdr>
      <w:divsChild>
        <w:div w:id="513568346">
          <w:marLeft w:val="0"/>
          <w:marRight w:val="0"/>
          <w:marTop w:val="0"/>
          <w:marBottom w:val="0"/>
          <w:divBdr>
            <w:top w:val="none" w:sz="0" w:space="0" w:color="auto"/>
            <w:left w:val="none" w:sz="0" w:space="0" w:color="auto"/>
            <w:bottom w:val="none" w:sz="0" w:space="0" w:color="auto"/>
            <w:right w:val="none" w:sz="0" w:space="0" w:color="auto"/>
          </w:divBdr>
        </w:div>
      </w:divsChild>
    </w:div>
    <w:div w:id="264196178">
      <w:bodyDiv w:val="1"/>
      <w:marLeft w:val="0"/>
      <w:marRight w:val="0"/>
      <w:marTop w:val="0"/>
      <w:marBottom w:val="0"/>
      <w:divBdr>
        <w:top w:val="none" w:sz="0" w:space="0" w:color="auto"/>
        <w:left w:val="none" w:sz="0" w:space="0" w:color="auto"/>
        <w:bottom w:val="none" w:sz="0" w:space="0" w:color="auto"/>
        <w:right w:val="none" w:sz="0" w:space="0" w:color="auto"/>
      </w:divBdr>
      <w:divsChild>
        <w:div w:id="1634558356">
          <w:marLeft w:val="0"/>
          <w:marRight w:val="0"/>
          <w:marTop w:val="0"/>
          <w:marBottom w:val="0"/>
          <w:divBdr>
            <w:top w:val="none" w:sz="0" w:space="0" w:color="auto"/>
            <w:left w:val="none" w:sz="0" w:space="0" w:color="auto"/>
            <w:bottom w:val="none" w:sz="0" w:space="0" w:color="auto"/>
            <w:right w:val="none" w:sz="0" w:space="0" w:color="auto"/>
          </w:divBdr>
        </w:div>
      </w:divsChild>
    </w:div>
    <w:div w:id="352876247">
      <w:bodyDiv w:val="1"/>
      <w:marLeft w:val="0"/>
      <w:marRight w:val="0"/>
      <w:marTop w:val="0"/>
      <w:marBottom w:val="0"/>
      <w:divBdr>
        <w:top w:val="none" w:sz="0" w:space="0" w:color="auto"/>
        <w:left w:val="none" w:sz="0" w:space="0" w:color="auto"/>
        <w:bottom w:val="none" w:sz="0" w:space="0" w:color="auto"/>
        <w:right w:val="none" w:sz="0" w:space="0" w:color="auto"/>
      </w:divBdr>
      <w:divsChild>
        <w:div w:id="1098911455">
          <w:marLeft w:val="0"/>
          <w:marRight w:val="0"/>
          <w:marTop w:val="0"/>
          <w:marBottom w:val="0"/>
          <w:divBdr>
            <w:top w:val="none" w:sz="0" w:space="0" w:color="auto"/>
            <w:left w:val="none" w:sz="0" w:space="0" w:color="auto"/>
            <w:bottom w:val="none" w:sz="0" w:space="0" w:color="auto"/>
            <w:right w:val="none" w:sz="0" w:space="0" w:color="auto"/>
          </w:divBdr>
        </w:div>
      </w:divsChild>
    </w:div>
    <w:div w:id="440105819">
      <w:bodyDiv w:val="1"/>
      <w:marLeft w:val="0"/>
      <w:marRight w:val="0"/>
      <w:marTop w:val="0"/>
      <w:marBottom w:val="0"/>
      <w:divBdr>
        <w:top w:val="none" w:sz="0" w:space="0" w:color="auto"/>
        <w:left w:val="none" w:sz="0" w:space="0" w:color="auto"/>
        <w:bottom w:val="none" w:sz="0" w:space="0" w:color="auto"/>
        <w:right w:val="none" w:sz="0" w:space="0" w:color="auto"/>
      </w:divBdr>
      <w:divsChild>
        <w:div w:id="1866097999">
          <w:marLeft w:val="0"/>
          <w:marRight w:val="0"/>
          <w:marTop w:val="0"/>
          <w:marBottom w:val="0"/>
          <w:divBdr>
            <w:top w:val="none" w:sz="0" w:space="0" w:color="auto"/>
            <w:left w:val="none" w:sz="0" w:space="0" w:color="auto"/>
            <w:bottom w:val="none" w:sz="0" w:space="0" w:color="auto"/>
            <w:right w:val="none" w:sz="0" w:space="0" w:color="auto"/>
          </w:divBdr>
          <w:divsChild>
            <w:div w:id="18392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61986">
      <w:bodyDiv w:val="1"/>
      <w:marLeft w:val="0"/>
      <w:marRight w:val="0"/>
      <w:marTop w:val="0"/>
      <w:marBottom w:val="0"/>
      <w:divBdr>
        <w:top w:val="none" w:sz="0" w:space="0" w:color="auto"/>
        <w:left w:val="none" w:sz="0" w:space="0" w:color="auto"/>
        <w:bottom w:val="none" w:sz="0" w:space="0" w:color="auto"/>
        <w:right w:val="none" w:sz="0" w:space="0" w:color="auto"/>
      </w:divBdr>
      <w:divsChild>
        <w:div w:id="1219441468">
          <w:marLeft w:val="0"/>
          <w:marRight w:val="0"/>
          <w:marTop w:val="0"/>
          <w:marBottom w:val="0"/>
          <w:divBdr>
            <w:top w:val="none" w:sz="0" w:space="0" w:color="auto"/>
            <w:left w:val="none" w:sz="0" w:space="0" w:color="auto"/>
            <w:bottom w:val="none" w:sz="0" w:space="0" w:color="auto"/>
            <w:right w:val="none" w:sz="0" w:space="0" w:color="auto"/>
          </w:divBdr>
        </w:div>
      </w:divsChild>
    </w:div>
    <w:div w:id="670644040">
      <w:bodyDiv w:val="1"/>
      <w:marLeft w:val="0"/>
      <w:marRight w:val="0"/>
      <w:marTop w:val="0"/>
      <w:marBottom w:val="0"/>
      <w:divBdr>
        <w:top w:val="none" w:sz="0" w:space="0" w:color="auto"/>
        <w:left w:val="none" w:sz="0" w:space="0" w:color="auto"/>
        <w:bottom w:val="none" w:sz="0" w:space="0" w:color="auto"/>
        <w:right w:val="none" w:sz="0" w:space="0" w:color="auto"/>
      </w:divBdr>
      <w:divsChild>
        <w:div w:id="1931624493">
          <w:marLeft w:val="0"/>
          <w:marRight w:val="0"/>
          <w:marTop w:val="0"/>
          <w:marBottom w:val="0"/>
          <w:divBdr>
            <w:top w:val="none" w:sz="0" w:space="0" w:color="auto"/>
            <w:left w:val="none" w:sz="0" w:space="0" w:color="auto"/>
            <w:bottom w:val="none" w:sz="0" w:space="0" w:color="auto"/>
            <w:right w:val="none" w:sz="0" w:space="0" w:color="auto"/>
          </w:divBdr>
        </w:div>
      </w:divsChild>
    </w:div>
    <w:div w:id="686060115">
      <w:bodyDiv w:val="1"/>
      <w:marLeft w:val="0"/>
      <w:marRight w:val="0"/>
      <w:marTop w:val="0"/>
      <w:marBottom w:val="0"/>
      <w:divBdr>
        <w:top w:val="none" w:sz="0" w:space="0" w:color="auto"/>
        <w:left w:val="none" w:sz="0" w:space="0" w:color="auto"/>
        <w:bottom w:val="none" w:sz="0" w:space="0" w:color="auto"/>
        <w:right w:val="none" w:sz="0" w:space="0" w:color="auto"/>
      </w:divBdr>
      <w:divsChild>
        <w:div w:id="1181168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906838">
          <w:marLeft w:val="0"/>
          <w:marRight w:val="0"/>
          <w:marTop w:val="0"/>
          <w:marBottom w:val="0"/>
          <w:divBdr>
            <w:top w:val="none" w:sz="0" w:space="0" w:color="auto"/>
            <w:left w:val="none" w:sz="0" w:space="0" w:color="auto"/>
            <w:bottom w:val="none" w:sz="0" w:space="0" w:color="auto"/>
            <w:right w:val="none" w:sz="0" w:space="0" w:color="auto"/>
          </w:divBdr>
          <w:divsChild>
            <w:div w:id="1924216583">
              <w:marLeft w:val="0"/>
              <w:marRight w:val="0"/>
              <w:marTop w:val="0"/>
              <w:marBottom w:val="0"/>
              <w:divBdr>
                <w:top w:val="none" w:sz="0" w:space="0" w:color="auto"/>
                <w:left w:val="none" w:sz="0" w:space="0" w:color="auto"/>
                <w:bottom w:val="none" w:sz="0" w:space="0" w:color="auto"/>
                <w:right w:val="none" w:sz="0" w:space="0" w:color="auto"/>
              </w:divBdr>
            </w:div>
            <w:div w:id="343632976">
              <w:marLeft w:val="0"/>
              <w:marRight w:val="0"/>
              <w:marTop w:val="0"/>
              <w:marBottom w:val="0"/>
              <w:divBdr>
                <w:top w:val="none" w:sz="0" w:space="0" w:color="auto"/>
                <w:left w:val="none" w:sz="0" w:space="0" w:color="auto"/>
                <w:bottom w:val="none" w:sz="0" w:space="0" w:color="auto"/>
                <w:right w:val="none" w:sz="0" w:space="0" w:color="auto"/>
              </w:divBdr>
              <w:divsChild>
                <w:div w:id="135413508">
                  <w:marLeft w:val="0"/>
                  <w:marRight w:val="0"/>
                  <w:marTop w:val="0"/>
                  <w:marBottom w:val="0"/>
                  <w:divBdr>
                    <w:top w:val="none" w:sz="0" w:space="0" w:color="auto"/>
                    <w:left w:val="none" w:sz="0" w:space="0" w:color="auto"/>
                    <w:bottom w:val="none" w:sz="0" w:space="0" w:color="auto"/>
                    <w:right w:val="none" w:sz="0" w:space="0" w:color="auto"/>
                  </w:divBdr>
                  <w:divsChild>
                    <w:div w:id="60936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7986">
      <w:bodyDiv w:val="1"/>
      <w:marLeft w:val="0"/>
      <w:marRight w:val="0"/>
      <w:marTop w:val="0"/>
      <w:marBottom w:val="0"/>
      <w:divBdr>
        <w:top w:val="none" w:sz="0" w:space="0" w:color="auto"/>
        <w:left w:val="none" w:sz="0" w:space="0" w:color="auto"/>
        <w:bottom w:val="none" w:sz="0" w:space="0" w:color="auto"/>
        <w:right w:val="none" w:sz="0" w:space="0" w:color="auto"/>
      </w:divBdr>
      <w:divsChild>
        <w:div w:id="1924486468">
          <w:marLeft w:val="0"/>
          <w:marRight w:val="0"/>
          <w:marTop w:val="0"/>
          <w:marBottom w:val="0"/>
          <w:divBdr>
            <w:top w:val="none" w:sz="0" w:space="0" w:color="auto"/>
            <w:left w:val="none" w:sz="0" w:space="0" w:color="auto"/>
            <w:bottom w:val="none" w:sz="0" w:space="0" w:color="auto"/>
            <w:right w:val="none" w:sz="0" w:space="0" w:color="auto"/>
          </w:divBdr>
        </w:div>
      </w:divsChild>
    </w:div>
    <w:div w:id="847792532">
      <w:bodyDiv w:val="1"/>
      <w:marLeft w:val="0"/>
      <w:marRight w:val="0"/>
      <w:marTop w:val="0"/>
      <w:marBottom w:val="0"/>
      <w:divBdr>
        <w:top w:val="none" w:sz="0" w:space="0" w:color="auto"/>
        <w:left w:val="none" w:sz="0" w:space="0" w:color="auto"/>
        <w:bottom w:val="none" w:sz="0" w:space="0" w:color="auto"/>
        <w:right w:val="none" w:sz="0" w:space="0" w:color="auto"/>
      </w:divBdr>
      <w:divsChild>
        <w:div w:id="732043490">
          <w:marLeft w:val="0"/>
          <w:marRight w:val="0"/>
          <w:marTop w:val="0"/>
          <w:marBottom w:val="0"/>
          <w:divBdr>
            <w:top w:val="none" w:sz="0" w:space="0" w:color="auto"/>
            <w:left w:val="none" w:sz="0" w:space="0" w:color="auto"/>
            <w:bottom w:val="none" w:sz="0" w:space="0" w:color="auto"/>
            <w:right w:val="none" w:sz="0" w:space="0" w:color="auto"/>
          </w:divBdr>
        </w:div>
      </w:divsChild>
    </w:div>
    <w:div w:id="868762100">
      <w:bodyDiv w:val="1"/>
      <w:marLeft w:val="0"/>
      <w:marRight w:val="0"/>
      <w:marTop w:val="0"/>
      <w:marBottom w:val="0"/>
      <w:divBdr>
        <w:top w:val="none" w:sz="0" w:space="0" w:color="auto"/>
        <w:left w:val="none" w:sz="0" w:space="0" w:color="auto"/>
        <w:bottom w:val="none" w:sz="0" w:space="0" w:color="auto"/>
        <w:right w:val="none" w:sz="0" w:space="0" w:color="auto"/>
      </w:divBdr>
      <w:divsChild>
        <w:div w:id="341200586">
          <w:marLeft w:val="0"/>
          <w:marRight w:val="0"/>
          <w:marTop w:val="0"/>
          <w:marBottom w:val="0"/>
          <w:divBdr>
            <w:top w:val="none" w:sz="0" w:space="0" w:color="auto"/>
            <w:left w:val="none" w:sz="0" w:space="0" w:color="auto"/>
            <w:bottom w:val="none" w:sz="0" w:space="0" w:color="auto"/>
            <w:right w:val="none" w:sz="0" w:space="0" w:color="auto"/>
          </w:divBdr>
        </w:div>
      </w:divsChild>
    </w:div>
    <w:div w:id="993605543">
      <w:bodyDiv w:val="1"/>
      <w:marLeft w:val="0"/>
      <w:marRight w:val="0"/>
      <w:marTop w:val="0"/>
      <w:marBottom w:val="0"/>
      <w:divBdr>
        <w:top w:val="none" w:sz="0" w:space="0" w:color="auto"/>
        <w:left w:val="none" w:sz="0" w:space="0" w:color="auto"/>
        <w:bottom w:val="none" w:sz="0" w:space="0" w:color="auto"/>
        <w:right w:val="none" w:sz="0" w:space="0" w:color="auto"/>
      </w:divBdr>
    </w:div>
    <w:div w:id="1107428675">
      <w:bodyDiv w:val="1"/>
      <w:marLeft w:val="0"/>
      <w:marRight w:val="0"/>
      <w:marTop w:val="0"/>
      <w:marBottom w:val="0"/>
      <w:divBdr>
        <w:top w:val="none" w:sz="0" w:space="0" w:color="auto"/>
        <w:left w:val="none" w:sz="0" w:space="0" w:color="auto"/>
        <w:bottom w:val="none" w:sz="0" w:space="0" w:color="auto"/>
        <w:right w:val="none" w:sz="0" w:space="0" w:color="auto"/>
      </w:divBdr>
      <w:divsChild>
        <w:div w:id="911310228">
          <w:marLeft w:val="0"/>
          <w:marRight w:val="0"/>
          <w:marTop w:val="0"/>
          <w:marBottom w:val="0"/>
          <w:divBdr>
            <w:top w:val="none" w:sz="0" w:space="0" w:color="auto"/>
            <w:left w:val="none" w:sz="0" w:space="0" w:color="auto"/>
            <w:bottom w:val="none" w:sz="0" w:space="0" w:color="auto"/>
            <w:right w:val="none" w:sz="0" w:space="0" w:color="auto"/>
          </w:divBdr>
        </w:div>
      </w:divsChild>
    </w:div>
    <w:div w:id="1113012817">
      <w:bodyDiv w:val="1"/>
      <w:marLeft w:val="0"/>
      <w:marRight w:val="0"/>
      <w:marTop w:val="0"/>
      <w:marBottom w:val="0"/>
      <w:divBdr>
        <w:top w:val="none" w:sz="0" w:space="0" w:color="auto"/>
        <w:left w:val="none" w:sz="0" w:space="0" w:color="auto"/>
        <w:bottom w:val="none" w:sz="0" w:space="0" w:color="auto"/>
        <w:right w:val="none" w:sz="0" w:space="0" w:color="auto"/>
      </w:divBdr>
      <w:divsChild>
        <w:div w:id="527567554">
          <w:marLeft w:val="0"/>
          <w:marRight w:val="0"/>
          <w:marTop w:val="0"/>
          <w:marBottom w:val="0"/>
          <w:divBdr>
            <w:top w:val="none" w:sz="0" w:space="0" w:color="auto"/>
            <w:left w:val="none" w:sz="0" w:space="0" w:color="auto"/>
            <w:bottom w:val="none" w:sz="0" w:space="0" w:color="auto"/>
            <w:right w:val="none" w:sz="0" w:space="0" w:color="auto"/>
          </w:divBdr>
        </w:div>
      </w:divsChild>
    </w:div>
    <w:div w:id="1218280196">
      <w:bodyDiv w:val="1"/>
      <w:marLeft w:val="0"/>
      <w:marRight w:val="0"/>
      <w:marTop w:val="0"/>
      <w:marBottom w:val="0"/>
      <w:divBdr>
        <w:top w:val="none" w:sz="0" w:space="0" w:color="auto"/>
        <w:left w:val="none" w:sz="0" w:space="0" w:color="auto"/>
        <w:bottom w:val="none" w:sz="0" w:space="0" w:color="auto"/>
        <w:right w:val="none" w:sz="0" w:space="0" w:color="auto"/>
      </w:divBdr>
      <w:divsChild>
        <w:div w:id="845284377">
          <w:marLeft w:val="0"/>
          <w:marRight w:val="0"/>
          <w:marTop w:val="0"/>
          <w:marBottom w:val="0"/>
          <w:divBdr>
            <w:top w:val="none" w:sz="0" w:space="0" w:color="auto"/>
            <w:left w:val="none" w:sz="0" w:space="0" w:color="auto"/>
            <w:bottom w:val="none" w:sz="0" w:space="0" w:color="auto"/>
            <w:right w:val="none" w:sz="0" w:space="0" w:color="auto"/>
          </w:divBdr>
        </w:div>
      </w:divsChild>
    </w:div>
    <w:div w:id="1257833290">
      <w:bodyDiv w:val="1"/>
      <w:marLeft w:val="0"/>
      <w:marRight w:val="0"/>
      <w:marTop w:val="0"/>
      <w:marBottom w:val="0"/>
      <w:divBdr>
        <w:top w:val="none" w:sz="0" w:space="0" w:color="auto"/>
        <w:left w:val="none" w:sz="0" w:space="0" w:color="auto"/>
        <w:bottom w:val="none" w:sz="0" w:space="0" w:color="auto"/>
        <w:right w:val="none" w:sz="0" w:space="0" w:color="auto"/>
      </w:divBdr>
      <w:divsChild>
        <w:div w:id="368187449">
          <w:marLeft w:val="0"/>
          <w:marRight w:val="0"/>
          <w:marTop w:val="0"/>
          <w:marBottom w:val="0"/>
          <w:divBdr>
            <w:top w:val="none" w:sz="0" w:space="0" w:color="auto"/>
            <w:left w:val="none" w:sz="0" w:space="0" w:color="auto"/>
            <w:bottom w:val="none" w:sz="0" w:space="0" w:color="auto"/>
            <w:right w:val="none" w:sz="0" w:space="0" w:color="auto"/>
          </w:divBdr>
        </w:div>
      </w:divsChild>
    </w:div>
    <w:div w:id="1435052287">
      <w:bodyDiv w:val="1"/>
      <w:marLeft w:val="0"/>
      <w:marRight w:val="0"/>
      <w:marTop w:val="0"/>
      <w:marBottom w:val="0"/>
      <w:divBdr>
        <w:top w:val="none" w:sz="0" w:space="0" w:color="auto"/>
        <w:left w:val="none" w:sz="0" w:space="0" w:color="auto"/>
        <w:bottom w:val="none" w:sz="0" w:space="0" w:color="auto"/>
        <w:right w:val="none" w:sz="0" w:space="0" w:color="auto"/>
      </w:divBdr>
      <w:divsChild>
        <w:div w:id="831988514">
          <w:marLeft w:val="0"/>
          <w:marRight w:val="0"/>
          <w:marTop w:val="0"/>
          <w:marBottom w:val="0"/>
          <w:divBdr>
            <w:top w:val="none" w:sz="0" w:space="0" w:color="auto"/>
            <w:left w:val="none" w:sz="0" w:space="0" w:color="auto"/>
            <w:bottom w:val="none" w:sz="0" w:space="0" w:color="auto"/>
            <w:right w:val="none" w:sz="0" w:space="0" w:color="auto"/>
          </w:divBdr>
        </w:div>
      </w:divsChild>
    </w:div>
    <w:div w:id="1488135034">
      <w:bodyDiv w:val="1"/>
      <w:marLeft w:val="0"/>
      <w:marRight w:val="0"/>
      <w:marTop w:val="0"/>
      <w:marBottom w:val="0"/>
      <w:divBdr>
        <w:top w:val="none" w:sz="0" w:space="0" w:color="auto"/>
        <w:left w:val="none" w:sz="0" w:space="0" w:color="auto"/>
        <w:bottom w:val="none" w:sz="0" w:space="0" w:color="auto"/>
        <w:right w:val="none" w:sz="0" w:space="0" w:color="auto"/>
      </w:divBdr>
      <w:divsChild>
        <w:div w:id="245498992">
          <w:marLeft w:val="0"/>
          <w:marRight w:val="0"/>
          <w:marTop w:val="0"/>
          <w:marBottom w:val="0"/>
          <w:divBdr>
            <w:top w:val="none" w:sz="0" w:space="0" w:color="auto"/>
            <w:left w:val="none" w:sz="0" w:space="0" w:color="auto"/>
            <w:bottom w:val="none" w:sz="0" w:space="0" w:color="auto"/>
            <w:right w:val="none" w:sz="0" w:space="0" w:color="auto"/>
          </w:divBdr>
        </w:div>
      </w:divsChild>
    </w:div>
    <w:div w:id="1841582611">
      <w:bodyDiv w:val="1"/>
      <w:marLeft w:val="0"/>
      <w:marRight w:val="0"/>
      <w:marTop w:val="0"/>
      <w:marBottom w:val="0"/>
      <w:divBdr>
        <w:top w:val="none" w:sz="0" w:space="0" w:color="auto"/>
        <w:left w:val="none" w:sz="0" w:space="0" w:color="auto"/>
        <w:bottom w:val="none" w:sz="0" w:space="0" w:color="auto"/>
        <w:right w:val="none" w:sz="0" w:space="0" w:color="auto"/>
      </w:divBdr>
    </w:div>
    <w:div w:id="1991135499">
      <w:bodyDiv w:val="1"/>
      <w:marLeft w:val="0"/>
      <w:marRight w:val="0"/>
      <w:marTop w:val="0"/>
      <w:marBottom w:val="0"/>
      <w:divBdr>
        <w:top w:val="none" w:sz="0" w:space="0" w:color="auto"/>
        <w:left w:val="none" w:sz="0" w:space="0" w:color="auto"/>
        <w:bottom w:val="none" w:sz="0" w:space="0" w:color="auto"/>
        <w:right w:val="none" w:sz="0" w:space="0" w:color="auto"/>
      </w:divBdr>
      <w:divsChild>
        <w:div w:id="2038653411">
          <w:marLeft w:val="0"/>
          <w:marRight w:val="0"/>
          <w:marTop w:val="0"/>
          <w:marBottom w:val="0"/>
          <w:divBdr>
            <w:top w:val="none" w:sz="0" w:space="0" w:color="auto"/>
            <w:left w:val="none" w:sz="0" w:space="0" w:color="auto"/>
            <w:bottom w:val="none" w:sz="0" w:space="0" w:color="auto"/>
            <w:right w:val="none" w:sz="0" w:space="0" w:color="auto"/>
          </w:divBdr>
        </w:div>
      </w:divsChild>
    </w:div>
    <w:div w:id="2085182010">
      <w:bodyDiv w:val="1"/>
      <w:marLeft w:val="0"/>
      <w:marRight w:val="0"/>
      <w:marTop w:val="0"/>
      <w:marBottom w:val="0"/>
      <w:divBdr>
        <w:top w:val="none" w:sz="0" w:space="0" w:color="auto"/>
        <w:left w:val="none" w:sz="0" w:space="0" w:color="auto"/>
        <w:bottom w:val="none" w:sz="0" w:space="0" w:color="auto"/>
        <w:right w:val="none" w:sz="0" w:space="0" w:color="auto"/>
      </w:divBdr>
      <w:divsChild>
        <w:div w:id="1817337128">
          <w:marLeft w:val="0"/>
          <w:marRight w:val="0"/>
          <w:marTop w:val="0"/>
          <w:marBottom w:val="0"/>
          <w:divBdr>
            <w:top w:val="none" w:sz="0" w:space="0" w:color="auto"/>
            <w:left w:val="none" w:sz="0" w:space="0" w:color="auto"/>
            <w:bottom w:val="none" w:sz="0" w:space="0" w:color="auto"/>
            <w:right w:val="none" w:sz="0" w:space="0" w:color="auto"/>
          </w:divBdr>
        </w:div>
      </w:divsChild>
    </w:div>
    <w:div w:id="2086100234">
      <w:bodyDiv w:val="1"/>
      <w:marLeft w:val="0"/>
      <w:marRight w:val="0"/>
      <w:marTop w:val="0"/>
      <w:marBottom w:val="0"/>
      <w:divBdr>
        <w:top w:val="none" w:sz="0" w:space="0" w:color="auto"/>
        <w:left w:val="none" w:sz="0" w:space="0" w:color="auto"/>
        <w:bottom w:val="none" w:sz="0" w:space="0" w:color="auto"/>
        <w:right w:val="none" w:sz="0" w:space="0" w:color="auto"/>
      </w:divBdr>
      <w:divsChild>
        <w:div w:id="1388256628">
          <w:marLeft w:val="0"/>
          <w:marRight w:val="0"/>
          <w:marTop w:val="0"/>
          <w:marBottom w:val="0"/>
          <w:divBdr>
            <w:top w:val="none" w:sz="0" w:space="0" w:color="auto"/>
            <w:left w:val="none" w:sz="0" w:space="0" w:color="auto"/>
            <w:bottom w:val="none" w:sz="0" w:space="0" w:color="auto"/>
            <w:right w:val="none" w:sz="0" w:space="0" w:color="auto"/>
          </w:divBdr>
        </w:div>
      </w:divsChild>
    </w:div>
    <w:div w:id="2089764520">
      <w:bodyDiv w:val="1"/>
      <w:marLeft w:val="0"/>
      <w:marRight w:val="0"/>
      <w:marTop w:val="0"/>
      <w:marBottom w:val="0"/>
      <w:divBdr>
        <w:top w:val="none" w:sz="0" w:space="0" w:color="auto"/>
        <w:left w:val="none" w:sz="0" w:space="0" w:color="auto"/>
        <w:bottom w:val="none" w:sz="0" w:space="0" w:color="auto"/>
        <w:right w:val="none" w:sz="0" w:space="0" w:color="auto"/>
      </w:divBdr>
      <w:divsChild>
        <w:div w:id="1215969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816</TotalTime>
  <Pages>30</Pages>
  <Words>5542</Words>
  <Characters>31594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13</cp:revision>
  <dcterms:created xsi:type="dcterms:W3CDTF">2025-02-08T17:39:00Z</dcterms:created>
  <dcterms:modified xsi:type="dcterms:W3CDTF">2025-02-11T17:27:00Z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