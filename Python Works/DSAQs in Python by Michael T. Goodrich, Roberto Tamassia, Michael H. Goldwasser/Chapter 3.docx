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5B9BD5" w:themeColor="accent1"/>
  <w:body>
    <w:p w:rsidR="00A9204E" w:rsidRDefault="00472111" w:rsidP="00472111">
      <w:pPr>
        <w:pStyle w:val="Style1"/>
      </w:pPr>
      <w:r w:rsidRPr="00472111">
        <w:rPr>
          <w:highlight w:val="yellow"/>
        </w:rPr>
        <w:t>Chapter 3:</w:t>
      </w:r>
    </w:p>
    <w:p w:rsidR="00472111" w:rsidRDefault="00472111" w:rsidP="00472111">
      <w:pPr>
        <w:pStyle w:val="Answers"/>
      </w:pPr>
      <w:r>
        <w:t># Answer 1</w:t>
      </w:r>
    </w:p>
    <w:p w:rsidR="00472111" w:rsidRDefault="00FE70FF" w:rsidP="00FE70FF">
      <w:pPr>
        <w:pStyle w:val="Text"/>
      </w:pPr>
      <w:r>
        <w:t>Refer FunctionFile.ipynb</w:t>
      </w:r>
    </w:p>
    <w:p w:rsidR="00FE70FF" w:rsidRDefault="00FE70FF" w:rsidP="00F96DD6">
      <w:pPr>
        <w:pStyle w:val="Answers"/>
      </w:pPr>
      <w:r>
        <w:t># Answer 2</w:t>
      </w:r>
    </w:p>
    <w:p w:rsidR="00F32012" w:rsidRDefault="00F32012" w:rsidP="00F96DD6">
      <w:pPr>
        <w:pStyle w:val="Answers"/>
      </w:pPr>
      <w:r>
        <w:rPr>
          <w:lang w:val="en-IN" w:eastAsia="en-IN"/>
        </w:rPr>
        <w:drawing>
          <wp:anchor distT="0" distB="0" distL="114300" distR="114300" simplePos="0" relativeHeight="251658240" behindDoc="1" locked="0" layoutInCell="1" allowOverlap="1" wp14:anchorId="0FD3D889" wp14:editId="4D26C168">
            <wp:simplePos x="0" y="0"/>
            <wp:positionH relativeFrom="margin">
              <wp:align>right</wp:align>
            </wp:positionH>
            <wp:positionV relativeFrom="paragraph">
              <wp:posOffset>-1905</wp:posOffset>
            </wp:positionV>
            <wp:extent cx="5943600" cy="3756025"/>
            <wp:effectExtent l="0" t="0" r="0" b="0"/>
            <wp:wrapTight wrapText="bothSides">
              <wp:wrapPolygon edited="0">
                <wp:start x="0" y="0"/>
                <wp:lineTo x="0" y="21472"/>
                <wp:lineTo x="21531" y="21472"/>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56025"/>
                    </a:xfrm>
                    <a:prstGeom prst="rect">
                      <a:avLst/>
                    </a:prstGeom>
                  </pic:spPr>
                </pic:pic>
              </a:graphicData>
            </a:graphic>
            <wp14:sizeRelV relativeFrom="margin">
              <wp14:pctHeight>0</wp14:pctHeight>
            </wp14:sizeRelV>
          </wp:anchor>
        </w:drawing>
      </w:r>
      <w:r>
        <w:t># Answer 3</w:t>
      </w:r>
    </w:p>
    <w:p w:rsidR="00F32012" w:rsidRDefault="00F32012" w:rsidP="00F96DD6">
      <w:pPr>
        <w:pStyle w:val="Answers"/>
      </w:pPr>
      <w:r>
        <w:rPr>
          <w:lang w:val="en-IN" w:eastAsia="en-IN"/>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6DD6" w:rsidRDefault="00F32012" w:rsidP="00F96DD6">
      <w:pPr>
        <w:pStyle w:val="Answers"/>
        <w:rPr>
          <w:lang w:val="en-IN"/>
        </w:rPr>
      </w:pPr>
      <w:r>
        <w:rPr>
          <w:lang w:val="en-IN"/>
        </w:rPr>
        <w:t># Answer 4</w:t>
      </w:r>
    </w:p>
    <w:p w:rsidR="00F32012" w:rsidRDefault="00F32012" w:rsidP="00F96DD6">
      <w:pPr>
        <w:pStyle w:val="Answers"/>
        <w:rPr>
          <w:lang w:val="en-IN"/>
        </w:rPr>
      </w:pPr>
      <w:r>
        <w:rPr>
          <w:lang w:val="en-IN" w:eastAsia="en-IN"/>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32012" w:rsidRDefault="00F32012" w:rsidP="00F32012">
      <w:pPr>
        <w:pStyle w:val="Answers"/>
        <w:rPr>
          <w:lang w:val="en-IN"/>
        </w:rPr>
      </w:pPr>
      <w:r>
        <w:rPr>
          <w:lang w:val="en-IN"/>
        </w:rPr>
        <w:t># Answer 5</w:t>
      </w:r>
    </w:p>
    <w:p w:rsidR="00F32012" w:rsidRDefault="00F32012" w:rsidP="00F32012">
      <w:pPr>
        <w:pStyle w:val="Answers"/>
        <w:rPr>
          <w:lang w:val="en-IN"/>
        </w:rPr>
      </w:pPr>
      <w:r>
        <w:rPr>
          <w:lang w:val="en-IN" w:eastAsia="en-IN"/>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32012" w:rsidRDefault="00F32012" w:rsidP="00F32012">
      <w:pPr>
        <w:pStyle w:val="Answers"/>
        <w:rPr>
          <w:lang w:val="en-IN"/>
        </w:rPr>
      </w:pPr>
      <w:r>
        <w:rPr>
          <w:lang w:val="en-IN"/>
        </w:rPr>
        <w:t># Answer 6</w:t>
      </w:r>
    </w:p>
    <w:p w:rsidR="00F32012" w:rsidRDefault="00F32012" w:rsidP="00F32012">
      <w:pPr>
        <w:pStyle w:val="Answers"/>
        <w:rPr>
          <w:lang w:val="en-IN"/>
        </w:rPr>
      </w:pPr>
      <w:r w:rsidRPr="00F32012">
        <w:rPr>
          <w:lang w:val="en-IN" w:eastAsia="en-IN"/>
        </w:rPr>
        <w:drawing>
          <wp:anchor distT="0" distB="0" distL="114300" distR="114300" simplePos="0" relativeHeight="251659264" behindDoc="0" locked="0" layoutInCell="1" allowOverlap="1">
            <wp:simplePos x="914400" y="4890977"/>
            <wp:positionH relativeFrom="column">
              <wp:align>left</wp:align>
            </wp:positionH>
            <wp:positionV relativeFrom="paragraph">
              <wp:align>top</wp:align>
            </wp:positionV>
            <wp:extent cx="5943600" cy="33413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lang w:val="en-IN"/>
        </w:rPr>
        <w:br w:type="textWrapping" w:clear="all"/>
        <w:t># Answer 7</w:t>
      </w:r>
    </w:p>
    <w:p w:rsidR="00F32012" w:rsidRDefault="00F32012" w:rsidP="00F32012">
      <w:pPr>
        <w:pStyle w:val="Answers"/>
        <w:rPr>
          <w:lang w:val="en-IN"/>
        </w:rPr>
      </w:pPr>
      <w:r>
        <w:rPr>
          <w:lang w:val="en-IN" w:eastAsia="en-IN"/>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32012" w:rsidRDefault="00F32012" w:rsidP="00F32012">
      <w:pPr>
        <w:pStyle w:val="Answers"/>
        <w:rPr>
          <w:lang w:val="en-IN"/>
        </w:rPr>
      </w:pPr>
      <w:r>
        <w:rPr>
          <w:lang w:val="en-IN"/>
        </w:rPr>
        <w:t># Answer 8</w:t>
      </w:r>
    </w:p>
    <w:p w:rsidR="00F32012" w:rsidRDefault="00F32012" w:rsidP="00F32012">
      <w:pPr>
        <w:pStyle w:val="Answers"/>
        <w:rPr>
          <w:lang w:val="en-IN"/>
        </w:rPr>
      </w:pPr>
      <w:r>
        <w:rPr>
          <w:lang w:val="en-IN" w:eastAsia="en-IN"/>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32012" w:rsidRDefault="00F32012" w:rsidP="00F32012">
      <w:pPr>
        <w:pStyle w:val="Answers"/>
        <w:rPr>
          <w:lang w:val="en-IN"/>
        </w:rPr>
      </w:pPr>
      <w:r>
        <w:rPr>
          <w:lang w:val="en-IN"/>
        </w:rPr>
        <w:t># Answer 9</w:t>
      </w:r>
    </w:p>
    <w:p w:rsidR="00F32012" w:rsidRDefault="00F32012" w:rsidP="00F32012">
      <w:pPr>
        <w:pStyle w:val="Answers"/>
        <w:rPr>
          <w:lang w:val="en-IN"/>
        </w:rPr>
      </w:pPr>
      <w:r>
        <w:rPr>
          <w:lang w:val="en-IN" w:eastAsia="en-IN"/>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10</w:t>
      </w:r>
    </w:p>
    <w:p w:rsidR="00526CDE" w:rsidRDefault="00526CDE" w:rsidP="00526CDE">
      <w:pPr>
        <w:pStyle w:val="Answers"/>
        <w:rPr>
          <w:lang w:val="en-IN"/>
        </w:rPr>
      </w:pPr>
      <w:r>
        <w:rPr>
          <w:lang w:val="en-IN" w:eastAsia="en-IN"/>
        </w:rPr>
        <w:drawing>
          <wp:inline distT="0" distB="0" distL="0" distR="0">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32012" w:rsidRDefault="00526CDE" w:rsidP="00526CDE">
      <w:pPr>
        <w:pStyle w:val="Answers"/>
        <w:rPr>
          <w:lang w:val="en-IN"/>
        </w:rPr>
      </w:pPr>
      <w:r>
        <w:rPr>
          <w:lang w:val="en-IN"/>
        </w:rPr>
        <w:t># Answer 11</w:t>
      </w:r>
    </w:p>
    <w:p w:rsidR="00526CDE" w:rsidRDefault="00526CDE" w:rsidP="00526CDE">
      <w:pPr>
        <w:pStyle w:val="Answers"/>
        <w:rPr>
          <w:lang w:val="en-IN"/>
        </w:rPr>
      </w:pPr>
      <w:r>
        <w:rPr>
          <w:lang w:val="en-IN" w:eastAsia="en-IN"/>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12</w:t>
      </w:r>
    </w:p>
    <w:p w:rsidR="00526CDE" w:rsidRDefault="00526CDE" w:rsidP="00526CDE">
      <w:pPr>
        <w:pStyle w:val="Answers"/>
        <w:rPr>
          <w:lang w:val="en-IN"/>
        </w:rPr>
      </w:pPr>
      <w:r>
        <w:rPr>
          <w:lang w:val="en-IN" w:eastAsia="en-IN"/>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13</w:t>
      </w:r>
      <w:r>
        <w:rPr>
          <w:lang w:val="en-IN"/>
        </w:rPr>
        <w:tab/>
      </w:r>
    </w:p>
    <w:p w:rsidR="00526CDE" w:rsidRDefault="00526CDE" w:rsidP="00526CDE">
      <w:pPr>
        <w:pStyle w:val="Answers"/>
        <w:rPr>
          <w:lang w:val="en-IN"/>
        </w:rPr>
      </w:pPr>
      <w:r>
        <w:rPr>
          <w:lang w:val="en-IN" w:eastAsia="en-IN"/>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4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14</w:t>
      </w:r>
    </w:p>
    <w:p w:rsidR="00526CDE" w:rsidRDefault="00526CDE" w:rsidP="00526CDE">
      <w:pPr>
        <w:pStyle w:val="Answers"/>
        <w:rPr>
          <w:lang w:val="en-IN"/>
        </w:rPr>
      </w:pPr>
      <w:r>
        <w:rPr>
          <w:lang w:val="en-IN" w:eastAsia="en-IN"/>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49).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15</w:t>
      </w:r>
    </w:p>
    <w:p w:rsidR="00526CDE" w:rsidRDefault="00526CDE" w:rsidP="00526CDE">
      <w:pPr>
        <w:pStyle w:val="Answers"/>
        <w:rPr>
          <w:lang w:val="en-IN"/>
        </w:rPr>
      </w:pPr>
      <w:r>
        <w:rPr>
          <w:lang w:val="en-IN" w:eastAsia="en-IN"/>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5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16</w:t>
      </w:r>
    </w:p>
    <w:p w:rsidR="00526CDE" w:rsidRPr="00526CDE" w:rsidRDefault="00526CDE" w:rsidP="00526CDE">
      <w:pPr>
        <w:pStyle w:val="Answers"/>
        <w:rPr>
          <w:lang w:val="en-IN"/>
        </w:rPr>
      </w:pPr>
      <w:r>
        <w:rPr>
          <w:lang w:val="en-IN" w:eastAsia="en-IN"/>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5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17</w:t>
      </w:r>
    </w:p>
    <w:p w:rsidR="00526CDE" w:rsidRDefault="00526CDE" w:rsidP="00526CDE">
      <w:pPr>
        <w:pStyle w:val="Answers"/>
        <w:rPr>
          <w:lang w:val="en-IN"/>
        </w:rPr>
      </w:pPr>
      <w:r>
        <w:rPr>
          <w:lang w:val="en-IN" w:eastAsia="en-IN"/>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52).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526CDE" w:rsidP="00526CDE">
      <w:pPr>
        <w:pStyle w:val="Answers"/>
        <w:rPr>
          <w:lang w:val="en-IN"/>
        </w:rPr>
      </w:pPr>
      <w:r>
        <w:rPr>
          <w:lang w:val="en-IN"/>
        </w:rPr>
        <w:t># Answer 18</w:t>
      </w:r>
    </w:p>
    <w:p w:rsidR="00776084" w:rsidRDefault="00776084" w:rsidP="00526CDE">
      <w:pPr>
        <w:pStyle w:val="Answers"/>
        <w:rPr>
          <w:lang w:val="en-IN"/>
        </w:rPr>
      </w:pPr>
      <w:r>
        <w:rPr>
          <w:lang w:val="en-IN" w:eastAsia="en-IN"/>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53).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lang w:val="en-IN"/>
        </w:rPr>
        <w:t># Answer 19</w:t>
      </w:r>
    </w:p>
    <w:p w:rsidR="00776084" w:rsidRDefault="00776084" w:rsidP="00526CDE">
      <w:pPr>
        <w:pStyle w:val="Answers"/>
        <w:rPr>
          <w:lang w:val="en-IN"/>
        </w:rPr>
      </w:pPr>
      <w:r>
        <w:rPr>
          <w:lang w:val="en-IN" w:eastAsia="en-IN"/>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54).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76084" w:rsidRDefault="00776084" w:rsidP="00776084">
      <w:pPr>
        <w:pStyle w:val="Answers"/>
        <w:rPr>
          <w:lang w:val="en-IN"/>
        </w:rPr>
      </w:pPr>
      <w:r>
        <w:rPr>
          <w:lang w:val="en-IN"/>
        </w:rPr>
        <w:t># Answer 20</w:t>
      </w:r>
    </w:p>
    <w:p w:rsidR="00776084" w:rsidRDefault="00776084" w:rsidP="00776084">
      <w:pPr>
        <w:pStyle w:val="Answers"/>
        <w:rPr>
          <w:lang w:val="en-IN"/>
        </w:rPr>
      </w:pPr>
      <w:r>
        <w:rPr>
          <w:lang w:val="en-IN" w:eastAsia="en-IN"/>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55).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26CDE" w:rsidRDefault="00776084" w:rsidP="00776084">
      <w:pPr>
        <w:pStyle w:val="Answers"/>
        <w:rPr>
          <w:lang w:val="en-IN"/>
        </w:rPr>
      </w:pPr>
      <w:r>
        <w:rPr>
          <w:lang w:val="en-IN"/>
        </w:rPr>
        <w:t># Answer 21</w:t>
      </w:r>
    </w:p>
    <w:p w:rsidR="00776084" w:rsidRDefault="00776084" w:rsidP="00776084">
      <w:pPr>
        <w:pStyle w:val="Answers"/>
        <w:rPr>
          <w:lang w:val="en-IN"/>
        </w:rPr>
      </w:pPr>
      <w:r>
        <w:rPr>
          <w:lang w:val="en-IN" w:eastAsia="en-IN"/>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56).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76084" w:rsidRDefault="00776084" w:rsidP="00776084">
      <w:pPr>
        <w:pStyle w:val="Answers"/>
        <w:rPr>
          <w:lang w:val="en-IN"/>
        </w:rPr>
      </w:pPr>
      <w:r>
        <w:rPr>
          <w:lang w:val="en-IN"/>
        </w:rPr>
        <w:t># Answer 22</w:t>
      </w:r>
    </w:p>
    <w:p w:rsidR="00776084" w:rsidRPr="00776084" w:rsidRDefault="00776084" w:rsidP="00776084">
      <w:pPr>
        <w:pStyle w:val="Answers"/>
        <w:rPr>
          <w:lang w:val="en-IN"/>
        </w:rPr>
      </w:pPr>
      <w:r>
        <w:rPr>
          <w:lang w:val="en-IN" w:eastAsia="en-IN"/>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57).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76084" w:rsidRDefault="00776084" w:rsidP="00776084">
      <w:pPr>
        <w:pStyle w:val="Answers"/>
        <w:rPr>
          <w:lang w:val="en-IN"/>
        </w:rPr>
      </w:pPr>
      <w:r>
        <w:rPr>
          <w:lang w:val="en-IN"/>
        </w:rPr>
        <w:t># Answer 23 to 27</w:t>
      </w:r>
    </w:p>
    <w:p w:rsidR="00776084" w:rsidRDefault="00776084" w:rsidP="00846EA7">
      <w:pPr>
        <w:pStyle w:val="Text"/>
        <w:rPr>
          <w:lang w:val="en-IN"/>
        </w:rPr>
      </w:pPr>
      <w:r>
        <w:rPr>
          <w:lang w:val="en-IN"/>
        </w:rPr>
        <w:t>O(n), O(n), O(n^2), O(n), O(n^3)</w:t>
      </w:r>
    </w:p>
    <w:p w:rsidR="00846EA7" w:rsidRDefault="00846EA7" w:rsidP="00776084">
      <w:pPr>
        <w:pStyle w:val="Answers"/>
        <w:rPr>
          <w:lang w:val="en-IN"/>
        </w:rPr>
      </w:pPr>
      <w:r>
        <w:rPr>
          <w:lang w:val="en-IN"/>
        </w:rPr>
        <w:t># Answer 28</w:t>
      </w:r>
    </w:p>
    <w:p w:rsidR="00846EA7" w:rsidRDefault="00846EA7" w:rsidP="00776084">
      <w:pPr>
        <w:pStyle w:val="Answers"/>
        <w:rPr>
          <w:lang w:val="en-IN"/>
        </w:rPr>
      </w:pPr>
      <w:r>
        <w:rPr>
          <w:lang w:val="en-IN" w:eastAsia="en-IN"/>
        </w:rPr>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58).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46EA7" w:rsidRDefault="00846EA7" w:rsidP="00846EA7">
      <w:pPr>
        <w:pStyle w:val="Answers"/>
        <w:rPr>
          <w:lang w:val="en-IN"/>
        </w:rPr>
      </w:pPr>
      <w:r>
        <w:rPr>
          <w:lang w:val="en-IN"/>
        </w:rPr>
        <w:t># Answer 29</w:t>
      </w:r>
    </w:p>
    <w:p w:rsidR="00846EA7" w:rsidRPr="00846EA7" w:rsidRDefault="00846EA7" w:rsidP="00846EA7">
      <w:pPr>
        <w:pStyle w:val="Text"/>
        <w:rPr>
          <w:rFonts w:eastAsia="Times New Roman"/>
          <w:lang w:val="en-IN" w:eastAsia="en-IN"/>
        </w:rPr>
      </w:pPr>
      <w:r w:rsidRPr="00846EA7">
        <w:rPr>
          <w:rFonts w:eastAsia="Times New Roman"/>
          <w:lang w:val="en-IN" w:eastAsia="en-IN"/>
        </w:rPr>
        <w:t xml:space="preserve">The problem states that Algorithm A performs an </w:t>
      </w:r>
      <w:r>
        <w:rPr>
          <w:rFonts w:eastAsia="Times New Roman"/>
          <w:lang w:val="en-IN" w:eastAsia="en-IN"/>
        </w:rPr>
        <w:t xml:space="preserve">O(log(n)) </w:t>
      </w:r>
      <w:r w:rsidRPr="00846EA7">
        <w:rPr>
          <w:rFonts w:eastAsia="Times New Roman"/>
          <w:lang w:val="en-IN" w:eastAsia="en-IN"/>
        </w:rPr>
        <w:t xml:space="preserve">computation for each entry of an </w:t>
      </w:r>
      <w:r>
        <w:rPr>
          <w:rFonts w:eastAsia="Times New Roman"/>
          <w:lang w:val="en-IN" w:eastAsia="en-IN"/>
        </w:rPr>
        <w:t>n</w:t>
      </w:r>
      <w:r w:rsidRPr="00846EA7">
        <w:rPr>
          <w:rFonts w:eastAsia="Times New Roman"/>
          <w:lang w:val="en-IN" w:eastAsia="en-IN"/>
        </w:rPr>
        <w:t xml:space="preserve">-element sequence. Thus, if there are </w:t>
      </w:r>
      <w:r>
        <w:rPr>
          <w:rFonts w:eastAsia="Times New Roman"/>
          <w:lang w:val="en-IN" w:eastAsia="en-IN"/>
        </w:rPr>
        <w:t>n</w:t>
      </w:r>
      <w:r w:rsidRPr="00846EA7">
        <w:rPr>
          <w:rFonts w:eastAsia="Times New Roman"/>
          <w:lang w:val="en-IN" w:eastAsia="en-IN"/>
        </w:rPr>
        <w:t xml:space="preserve"> entries and each takes </w:t>
      </w:r>
      <w:r>
        <w:rPr>
          <w:rFonts w:eastAsia="Times New Roman"/>
          <w:lang w:val="en-IN" w:eastAsia="en-IN"/>
        </w:rPr>
        <w:t xml:space="preserve">O(log(n)) </w:t>
      </w:r>
      <w:r w:rsidRPr="00846EA7">
        <w:rPr>
          <w:rFonts w:eastAsia="Times New Roman"/>
          <w:lang w:val="en-IN" w:eastAsia="en-IN"/>
        </w:rPr>
        <w:t>time, then the total worst-case running time is</w:t>
      </w:r>
      <w:r>
        <w:rPr>
          <w:rFonts w:eastAsia="Times New Roman"/>
          <w:lang w:val="en-IN" w:eastAsia="en-IN"/>
        </w:rPr>
        <w:t xml:space="preserve"> n*O(log(n)) = O(nlog(n)).</w:t>
      </w:r>
    </w:p>
    <w:p w:rsidR="00846EA7" w:rsidRDefault="00846EA7" w:rsidP="00846EA7">
      <w:pPr>
        <w:pStyle w:val="Answers"/>
        <w:rPr>
          <w:lang w:val="en-IN"/>
        </w:rPr>
      </w:pPr>
      <w:r>
        <w:rPr>
          <w:lang w:val="en-IN"/>
        </w:rPr>
        <w:t># Answer 30</w:t>
      </w:r>
    </w:p>
    <w:p w:rsidR="00846EA7" w:rsidRDefault="00846EA7" w:rsidP="00846EA7">
      <w:pPr>
        <w:pStyle w:val="Text"/>
        <w:rPr>
          <w:rFonts w:eastAsia="Times New Roman"/>
          <w:lang w:val="en-IN" w:eastAsia="en-IN"/>
        </w:rPr>
      </w:pPr>
      <w:r>
        <w:rPr>
          <w:rFonts w:eastAsia="Times New Roman"/>
          <w:lang w:val="en-IN" w:eastAsia="en-IN"/>
        </w:rPr>
        <w:t xml:space="preserve">The problem states that </w:t>
      </w:r>
      <w:r w:rsidRPr="00846EA7">
        <w:rPr>
          <w:rFonts w:eastAsia="Times New Roman"/>
          <w:lang w:val="en-IN" w:eastAsia="en-IN"/>
        </w:rPr>
        <w:t>Algorithm B chooses log</w:t>
      </w:r>
      <w:r>
        <w:rPr>
          <w:rFonts w:eastAsia="Times New Roman"/>
          <w:lang w:val="en-IN" w:eastAsia="en-IN"/>
        </w:rPr>
        <w:t>(n)</w:t>
      </w:r>
      <w:r w:rsidRPr="00846EA7">
        <w:rPr>
          <w:rFonts w:eastAsia="Times New Roman"/>
          <w:lang w:val="en-IN" w:eastAsia="en-IN"/>
        </w:rPr>
        <w:t xml:space="preserve"> elements at random from an </w:t>
      </w:r>
      <w:r>
        <w:rPr>
          <w:rFonts w:eastAsia="Times New Roman"/>
          <w:lang w:val="en-IN" w:eastAsia="en-IN"/>
        </w:rPr>
        <w:t xml:space="preserve">n </w:t>
      </w:r>
      <w:r w:rsidRPr="00846EA7">
        <w:rPr>
          <w:rFonts w:eastAsia="Times New Roman"/>
          <w:lang w:val="en-IN" w:eastAsia="en-IN"/>
        </w:rPr>
        <w:t xml:space="preserve">element sequence and performs an </w:t>
      </w:r>
      <w:r>
        <w:rPr>
          <w:rFonts w:eastAsia="Times New Roman"/>
          <w:lang w:val="en-IN" w:eastAsia="en-IN"/>
        </w:rPr>
        <w:t xml:space="preserve">O(n) </w:t>
      </w:r>
      <w:r w:rsidRPr="00846EA7">
        <w:rPr>
          <w:rFonts w:eastAsia="Times New Roman"/>
          <w:lang w:val="en-IN" w:eastAsia="en-IN"/>
        </w:rPr>
        <w:t>time calculation for each chosen element. Therefore, the total running time is</w:t>
      </w:r>
      <w:r>
        <w:rPr>
          <w:rFonts w:eastAsia="Times New Roman"/>
          <w:lang w:val="en-IN" w:eastAsia="en-IN"/>
        </w:rPr>
        <w:t xml:space="preserve"> O(n[per chosen element]*log(n)[number of choices]) = O(log(n)).</w:t>
      </w:r>
    </w:p>
    <w:p w:rsidR="00846EA7" w:rsidRDefault="00846EA7" w:rsidP="00846EA7">
      <w:pPr>
        <w:pStyle w:val="Answers"/>
        <w:rPr>
          <w:rFonts w:eastAsia="Times New Roman"/>
          <w:lang w:val="en-IN" w:eastAsia="en-IN"/>
        </w:rPr>
      </w:pPr>
      <w:r>
        <w:rPr>
          <w:rFonts w:eastAsia="Times New Roman"/>
          <w:lang w:val="en-IN" w:eastAsia="en-IN"/>
        </w:rPr>
        <w:t># Answer 31</w:t>
      </w:r>
    </w:p>
    <w:p w:rsidR="00846EA7" w:rsidRPr="00846EA7" w:rsidRDefault="00846EA7" w:rsidP="00846EA7">
      <w:pPr>
        <w:pStyle w:val="Code"/>
        <w:rPr>
          <w:rFonts w:eastAsia="Times New Roman"/>
          <w:lang w:val="en-IN" w:eastAsia="en-IN"/>
        </w:rPr>
      </w:pPr>
      <w:r>
        <w:rPr>
          <w:rFonts w:eastAsia="Times New Roman"/>
          <w:lang w:val="en-IN" w:eastAsia="en-IN"/>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61).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C2322" w:rsidRDefault="00846EA7" w:rsidP="00FC2322">
      <w:pPr>
        <w:pStyle w:val="Answers"/>
        <w:rPr>
          <w:lang w:val="en-IN" w:eastAsia="en-IN"/>
        </w:rPr>
      </w:pPr>
      <w:r>
        <w:rPr>
          <w:lang w:val="en-IN" w:eastAsia="en-IN"/>
        </w:rPr>
        <w:t># Answer 32</w:t>
      </w:r>
    </w:p>
    <w:p w:rsidR="00FC2322" w:rsidRDefault="00846EA7" w:rsidP="00846EA7">
      <w:pPr>
        <w:tabs>
          <w:tab w:val="left" w:pos="2428"/>
        </w:tabs>
        <w:rPr>
          <w:lang w:val="en-IN" w:eastAsia="en-IN"/>
        </w:rPr>
      </w:pPr>
      <w:r>
        <w:rPr>
          <w:lang w:val="en-IN" w:eastAsia="en-IN"/>
        </w:rPr>
        <w:drawing>
          <wp:inline distT="0" distB="0" distL="0" distR="0">
            <wp:extent cx="5826125" cy="3062678"/>
            <wp:effectExtent l="0" t="0" r="317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62).png"/>
                    <pic:cNvPicPr/>
                  </pic:nvPicPr>
                  <pic:blipFill>
                    <a:blip r:embed="rId34">
                      <a:extLst>
                        <a:ext uri="{28A0092B-C50C-407E-A947-70E740481C1C}">
                          <a14:useLocalDpi xmlns:a14="http://schemas.microsoft.com/office/drawing/2010/main" val="0"/>
                        </a:ext>
                      </a:extLst>
                    </a:blip>
                    <a:stretch>
                      <a:fillRect/>
                    </a:stretch>
                  </pic:blipFill>
                  <pic:spPr>
                    <a:xfrm>
                      <a:off x="0" y="0"/>
                      <a:ext cx="5860447" cy="3080720"/>
                    </a:xfrm>
                    <a:prstGeom prst="rect">
                      <a:avLst/>
                    </a:prstGeom>
                  </pic:spPr>
                </pic:pic>
              </a:graphicData>
            </a:graphic>
          </wp:inline>
        </w:drawing>
      </w:r>
      <w:r>
        <w:rPr>
          <w:lang w:val="en-IN" w:eastAsia="en-IN"/>
        </w:rPr>
        <w:tab/>
      </w:r>
    </w:p>
    <w:p w:rsidR="00846EA7" w:rsidRDefault="00FC2322" w:rsidP="00FC2322">
      <w:pPr>
        <w:pStyle w:val="Answers"/>
        <w:rPr>
          <w:lang w:val="en-IN" w:eastAsia="en-IN"/>
        </w:rPr>
      </w:pPr>
      <w:r>
        <w:rPr>
          <w:lang w:val="en-IN" w:eastAsia="en-IN"/>
        </w:rPr>
        <w:t># Answer 33</w:t>
      </w:r>
    </w:p>
    <w:p w:rsidR="00FC2322" w:rsidRDefault="00FC2322" w:rsidP="00FC2322">
      <w:pPr>
        <w:pStyle w:val="Text"/>
      </w:pPr>
      <w:r>
        <w:t>Big</w:t>
      </w:r>
      <w:r>
        <w:noBreakHyphen/>
        <w:t xml:space="preserve">O notation describes asymptotic behavior as </w:t>
      </w:r>
      <w:r>
        <w:rPr>
          <w:rStyle w:val="mord"/>
        </w:rPr>
        <w:t>n</w:t>
      </w:r>
      <w:r>
        <w:t xml:space="preserve"> grows large, ignoring constant factors and lower-order terms. In practice, an algorithm with an </w:t>
      </w:r>
      <w:r>
        <w:rPr>
          <w:rStyle w:val="katex-mathml"/>
        </w:rPr>
        <w:t>O(n^2)</w:t>
      </w:r>
      <w:r>
        <w:t xml:space="preserve"> running time might have a very small constant factor or overhead, while the </w:t>
      </w:r>
      <w:r>
        <w:rPr>
          <w:rStyle w:val="mord"/>
        </w:rPr>
        <w:t>O</w:t>
      </w:r>
      <w:r>
        <w:rPr>
          <w:rStyle w:val="mopen"/>
        </w:rPr>
        <w:t>(</w:t>
      </w:r>
      <w:r>
        <w:rPr>
          <w:rStyle w:val="mord"/>
        </w:rPr>
        <w:t>n</w:t>
      </w:r>
      <w:r>
        <w:rPr>
          <w:rStyle w:val="mop"/>
        </w:rPr>
        <w:t>log(</w:t>
      </w:r>
      <w:r>
        <w:rPr>
          <w:rStyle w:val="mord"/>
        </w:rPr>
        <w:t>n</w:t>
      </w:r>
      <w:r>
        <w:rPr>
          <w:rStyle w:val="mclose"/>
        </w:rPr>
        <w:t>))</w:t>
      </w:r>
      <w:r>
        <w:t xml:space="preserve"> algorithm might have a large constant factor. Consequently, for small problem sizes (e.g. </w:t>
      </w:r>
      <w:r>
        <w:rPr>
          <w:rStyle w:val="katex-mathml"/>
        </w:rPr>
        <w:t>n &lt; 100</w:t>
      </w:r>
      <w:r>
        <w:t xml:space="preserve">) the </w:t>
      </w:r>
      <w:r>
        <w:rPr>
          <w:rStyle w:val="katex-mathml"/>
        </w:rPr>
        <w:t>O(n^2)</w:t>
      </w:r>
      <w:r>
        <w:t xml:space="preserve"> algorithm can be faster. However, as </w:t>
      </w:r>
      <w:r>
        <w:rPr>
          <w:rStyle w:val="katex-mathml"/>
        </w:rPr>
        <w:t>nn</w:t>
      </w:r>
      <w:r>
        <w:rPr>
          <w:rStyle w:val="mord"/>
        </w:rPr>
        <w:t>n</w:t>
      </w:r>
      <w:r>
        <w:t xml:space="preserve"> increases, the higher-order term in n^2 eventually dominates, and the </w:t>
      </w:r>
      <w:r>
        <w:rPr>
          <w:rStyle w:val="mord"/>
        </w:rPr>
        <w:t>O</w:t>
      </w:r>
      <w:r>
        <w:rPr>
          <w:rStyle w:val="mopen"/>
        </w:rPr>
        <w:t>(</w:t>
      </w:r>
      <w:r>
        <w:rPr>
          <w:rStyle w:val="mord"/>
        </w:rPr>
        <w:t>n</w:t>
      </w:r>
      <w:r>
        <w:rPr>
          <w:rStyle w:val="mop"/>
        </w:rPr>
        <w:t>log(</w:t>
      </w:r>
      <w:r>
        <w:rPr>
          <w:rStyle w:val="mord"/>
        </w:rPr>
        <w:t>n)</w:t>
      </w:r>
      <w:r>
        <w:rPr>
          <w:rStyle w:val="mclose"/>
        </w:rPr>
        <w:t>)</w:t>
      </w:r>
      <w:r>
        <w:t xml:space="preserve"> algorithm becomes faster. This phenomenon shows that asymptotic analysis does not account for constants or practical overhead.</w:t>
      </w:r>
    </w:p>
    <w:p w:rsidR="00FC2322" w:rsidRDefault="00FC2322" w:rsidP="00FC2322">
      <w:pPr>
        <w:pStyle w:val="Answers"/>
        <w:rPr>
          <w:lang w:val="en-IN" w:eastAsia="en-IN"/>
        </w:rPr>
      </w:pPr>
      <w:r>
        <w:rPr>
          <w:lang w:val="en-IN" w:eastAsia="en-IN"/>
        </w:rPr>
        <w:t># Answer 34</w:t>
      </w:r>
    </w:p>
    <w:p w:rsidR="00FC2322" w:rsidRPr="00FC2322" w:rsidRDefault="00FC2322" w:rsidP="00FC2322">
      <w:pPr>
        <w:pStyle w:val="Text"/>
        <w:rPr>
          <w:rFonts w:eastAsia="Times New Roman"/>
          <w:lang w:val="en-IN" w:eastAsia="en-IN"/>
        </w:rPr>
      </w:pPr>
      <w:r w:rsidRPr="00FC2322">
        <w:rPr>
          <w:rFonts w:eastAsia="Times New Roman"/>
          <w:lang w:val="en-IN" w:eastAsia="en-IN"/>
        </w:rPr>
        <w:t xml:space="preserve">An inhabitant is happy only when a meal is a “record high” in quality. If a person experiences </w:t>
      </w:r>
      <w:r>
        <w:rPr>
          <w:rFonts w:eastAsia="Times New Roman"/>
          <w:lang w:val="en-IN" w:eastAsia="en-IN"/>
        </w:rPr>
        <w:t>n</w:t>
      </w:r>
      <w:r w:rsidRPr="00FC2322">
        <w:rPr>
          <w:rFonts w:eastAsia="Times New Roman"/>
          <w:lang w:val="en-IN" w:eastAsia="en-IN"/>
        </w:rPr>
        <w:t xml:space="preserve"> meals (with qualities that are independent and uniformly distributed), the expected number of record highs is:</w:t>
      </w:r>
      <w:r>
        <w:rPr>
          <w:rFonts w:eastAsia="Times New Roman"/>
          <w:lang w:val="en-IN" w:eastAsia="en-IN"/>
        </w:rPr>
        <w:t xml:space="preserve"> </w:t>
      </w:r>
      <w:r w:rsidRPr="00FC2322">
        <w:rPr>
          <w:rFonts w:eastAsia="Times New Roman"/>
          <w:lang w:val="en-IN" w:eastAsia="en-IN"/>
        </w:rPr>
        <w:t>H</w:t>
      </w:r>
      <w:r>
        <w:rPr>
          <w:rFonts w:eastAsia="Times New Roman"/>
          <w:lang w:val="en-IN" w:eastAsia="en-IN"/>
        </w:rPr>
        <w:t>(</w:t>
      </w:r>
      <w:r w:rsidRPr="00FC2322">
        <w:rPr>
          <w:rFonts w:eastAsia="Times New Roman"/>
          <w:lang w:val="en-IN" w:eastAsia="en-IN"/>
        </w:rPr>
        <w:t>n</w:t>
      </w:r>
      <w:r>
        <w:rPr>
          <w:rFonts w:eastAsia="Times New Roman"/>
          <w:lang w:val="en-IN" w:eastAsia="en-IN"/>
        </w:rPr>
        <w:t>)</w:t>
      </w:r>
      <w:r w:rsidRPr="00FC2322">
        <w:rPr>
          <w:rFonts w:eastAsia="Times New Roman"/>
          <w:lang w:val="en-IN" w:eastAsia="en-IN"/>
        </w:rPr>
        <w:t>​=1+1</w:t>
      </w:r>
      <w:r>
        <w:rPr>
          <w:rFonts w:eastAsia="Times New Roman"/>
          <w:lang w:val="en-IN" w:eastAsia="en-IN"/>
        </w:rPr>
        <w:t>/2</w:t>
      </w:r>
      <w:r w:rsidRPr="00FC2322">
        <w:rPr>
          <w:rFonts w:eastAsia="Times New Roman"/>
          <w:lang w:val="en-IN" w:eastAsia="en-IN"/>
        </w:rPr>
        <w:t>​+</w:t>
      </w:r>
      <w:r>
        <w:rPr>
          <w:rFonts w:eastAsia="Times New Roman"/>
          <w:lang w:val="en-IN" w:eastAsia="en-IN"/>
        </w:rPr>
        <w:t>1/3</w:t>
      </w:r>
      <w:r w:rsidRPr="00FC2322">
        <w:rPr>
          <w:rFonts w:eastAsia="Times New Roman"/>
          <w:lang w:val="en-IN" w:eastAsia="en-IN"/>
        </w:rPr>
        <w:t>​+</w:t>
      </w:r>
      <w:r w:rsidRPr="00FC2322">
        <w:rPr>
          <w:rFonts w:ascii="Cambria Math" w:eastAsia="Times New Roman" w:hAnsi="Cambria Math" w:cs="Cambria Math"/>
          <w:lang w:val="en-IN" w:eastAsia="en-IN"/>
        </w:rPr>
        <w:t>⋯</w:t>
      </w:r>
      <w:r w:rsidRPr="00FC2322">
        <w:rPr>
          <w:rFonts w:eastAsia="Times New Roman"/>
          <w:lang w:val="en-IN" w:eastAsia="en-IN"/>
        </w:rPr>
        <w:t>+1</w:t>
      </w:r>
      <w:r>
        <w:rPr>
          <w:rFonts w:eastAsia="Times New Roman"/>
          <w:lang w:val="en-IN" w:eastAsia="en-IN"/>
        </w:rPr>
        <w:t>/n</w:t>
      </w:r>
      <w:r w:rsidRPr="00FC2322">
        <w:rPr>
          <w:rFonts w:eastAsia="Times New Roman"/>
          <w:lang w:val="en-IN" w:eastAsia="en-IN"/>
        </w:rPr>
        <w:t>​≈ln</w:t>
      </w:r>
      <w:r>
        <w:rPr>
          <w:rFonts w:eastAsia="Times New Roman"/>
          <w:lang w:val="en-IN" w:eastAsia="en-IN"/>
        </w:rPr>
        <w:t>(n)</w:t>
      </w:r>
      <w:r w:rsidRPr="00FC2322">
        <w:rPr>
          <w:rFonts w:eastAsia="Times New Roman"/>
          <w:lang w:val="en-IN" w:eastAsia="en-IN"/>
        </w:rPr>
        <w:t>+γ,</w:t>
      </w:r>
    </w:p>
    <w:p w:rsidR="00FC2322" w:rsidRDefault="00FC2322" w:rsidP="00FC2322">
      <w:pPr>
        <w:pStyle w:val="Text"/>
        <w:rPr>
          <w:rFonts w:eastAsia="Times New Roman"/>
          <w:lang w:val="en-IN" w:eastAsia="en-IN"/>
        </w:rPr>
      </w:pPr>
      <w:r w:rsidRPr="00FC2322">
        <w:rPr>
          <w:rFonts w:eastAsia="Times New Roman"/>
          <w:lang w:val="en-IN" w:eastAsia="en-IN"/>
        </w:rPr>
        <w:t xml:space="preserve">where </w:t>
      </w:r>
      <w:r>
        <w:rPr>
          <w:rFonts w:eastAsia="Times New Roman"/>
          <w:lang w:val="en-IN" w:eastAsia="en-IN"/>
        </w:rPr>
        <w:t>γ</w:t>
      </w:r>
      <w:r w:rsidRPr="00FC2322">
        <w:rPr>
          <w:rFonts w:eastAsia="Times New Roman"/>
          <w:lang w:val="en-IN" w:eastAsia="en-IN"/>
        </w:rPr>
        <w:t xml:space="preserve"> is the Euler–Mascheroni constant. Thus, the expected number of meals that make them happy is Θ(log</w:t>
      </w:r>
      <w:r>
        <w:rPr>
          <w:rFonts w:eastAsia="Times New Roman"/>
          <w:lang w:val="en-IN" w:eastAsia="en-IN"/>
        </w:rPr>
        <w:t>(</w:t>
      </w:r>
      <w:r w:rsidRPr="00FC2322">
        <w:rPr>
          <w:rFonts w:eastAsia="Times New Roman"/>
          <w:lang w:val="en-IN" w:eastAsia="en-IN"/>
        </w:rPr>
        <w:t>n</w:t>
      </w:r>
      <w:r>
        <w:rPr>
          <w:rFonts w:eastAsia="Times New Roman"/>
          <w:lang w:val="en-IN" w:eastAsia="en-IN"/>
        </w:rPr>
        <w:t>)</w:t>
      </w:r>
      <w:r w:rsidRPr="00FC2322">
        <w:rPr>
          <w:rFonts w:eastAsia="Times New Roman"/>
          <w:lang w:val="en-IN" w:eastAsia="en-IN"/>
        </w:rPr>
        <w:t>)</w:t>
      </w:r>
      <w:r>
        <w:rPr>
          <w:rFonts w:eastAsia="Times New Roman"/>
          <w:lang w:val="en-IN" w:eastAsia="en-IN"/>
        </w:rPr>
        <w:t>.</w:t>
      </w:r>
    </w:p>
    <w:p w:rsidR="00FC2322" w:rsidRDefault="00FC2322" w:rsidP="00FC2322">
      <w:pPr>
        <w:pStyle w:val="Answers"/>
        <w:rPr>
          <w:rFonts w:eastAsia="Times New Roman"/>
          <w:lang w:val="en-IN" w:eastAsia="en-IN"/>
        </w:rPr>
      </w:pPr>
      <w:r>
        <w:rPr>
          <w:rFonts w:eastAsia="Times New Roman"/>
          <w:lang w:val="en-IN" w:eastAsia="en-IN"/>
        </w:rPr>
        <w:t># Answer 35</w:t>
      </w:r>
    </w:p>
    <w:p w:rsidR="00FC2322" w:rsidRPr="00FC2322" w:rsidRDefault="00FC2322" w:rsidP="00FC2322">
      <w:pPr>
        <w:pStyle w:val="Text"/>
        <w:rPr>
          <w:rFonts w:eastAsia="Times New Roman"/>
          <w:lang w:val="en-IN" w:eastAsia="en-IN"/>
        </w:rPr>
      </w:pPr>
      <w:r w:rsidRPr="00FC2322">
        <w:rPr>
          <w:rFonts w:eastAsia="Times New Roman" w:hAnsi="Symbol"/>
          <w:lang w:val="en-IN" w:eastAsia="en-IN"/>
        </w:rPr>
        <w:t></w:t>
      </w:r>
      <w:r w:rsidRPr="00FC2322">
        <w:rPr>
          <w:rFonts w:eastAsia="Times New Roman"/>
          <w:lang w:val="en-IN" w:eastAsia="en-IN"/>
        </w:rPr>
        <w:t xml:space="preserve">  </w:t>
      </w:r>
      <w:r w:rsidRPr="00FC2322">
        <w:rPr>
          <w:rFonts w:eastAsia="Times New Roman"/>
          <w:b/>
          <w:bCs/>
          <w:lang w:val="en-IN" w:eastAsia="en-IN"/>
        </w:rPr>
        <w:t>Step 1:</w:t>
      </w:r>
      <w:r w:rsidRPr="00FC2322">
        <w:rPr>
          <w:rFonts w:eastAsia="Times New Roman"/>
          <w:lang w:val="en-IN" w:eastAsia="en-IN"/>
        </w:rPr>
        <w:t xml:space="preserve"> Sort each of the three sets in O(nlog</w:t>
      </w:r>
      <w:r>
        <w:rPr>
          <w:rFonts w:eastAsia="Times New Roman"/>
          <w:lang w:val="en-IN" w:eastAsia="en-IN"/>
        </w:rPr>
        <w:t>(</w:t>
      </w:r>
      <w:r w:rsidRPr="00FC2322">
        <w:rPr>
          <w:rFonts w:eastAsia="Times New Roman"/>
          <w:lang w:val="en-IN" w:eastAsia="en-IN"/>
        </w:rPr>
        <w:t>n</w:t>
      </w:r>
      <w:r>
        <w:rPr>
          <w:rFonts w:eastAsia="Times New Roman"/>
          <w:lang w:val="en-IN" w:eastAsia="en-IN"/>
        </w:rPr>
        <w:t>)</w:t>
      </w:r>
      <w:r w:rsidRPr="00FC2322">
        <w:rPr>
          <w:rFonts w:eastAsia="Times New Roman"/>
          <w:lang w:val="en-IN" w:eastAsia="en-IN"/>
        </w:rPr>
        <w:t>) time.</w:t>
      </w:r>
    </w:p>
    <w:p w:rsidR="00FC2322" w:rsidRPr="00FC2322" w:rsidRDefault="00FC2322" w:rsidP="00FC2322">
      <w:pPr>
        <w:pStyle w:val="Text"/>
        <w:rPr>
          <w:rFonts w:eastAsia="Times New Roman"/>
          <w:lang w:val="en-IN" w:eastAsia="en-IN"/>
        </w:rPr>
      </w:pPr>
      <w:r w:rsidRPr="00FC2322">
        <w:rPr>
          <w:rFonts w:eastAsia="Times New Roman" w:hAnsi="Symbol"/>
          <w:lang w:val="en-IN" w:eastAsia="en-IN"/>
        </w:rPr>
        <w:t></w:t>
      </w:r>
      <w:r w:rsidRPr="00FC2322">
        <w:rPr>
          <w:rFonts w:eastAsia="Times New Roman"/>
          <w:lang w:val="en-IN" w:eastAsia="en-IN"/>
        </w:rPr>
        <w:t xml:space="preserve">  </w:t>
      </w:r>
      <w:r w:rsidRPr="00FC2322">
        <w:rPr>
          <w:rFonts w:eastAsia="Times New Roman"/>
          <w:b/>
          <w:bCs/>
          <w:lang w:val="en-IN" w:eastAsia="en-IN"/>
        </w:rPr>
        <w:t>Step 2:</w:t>
      </w:r>
      <w:r w:rsidRPr="00FC2322">
        <w:rPr>
          <w:rFonts w:eastAsia="Times New Roman"/>
          <w:lang w:val="en-IN" w:eastAsia="en-IN"/>
        </w:rPr>
        <w:t xml:space="preserve"> Use a three</w:t>
      </w:r>
      <w:r w:rsidRPr="00FC2322">
        <w:rPr>
          <w:rFonts w:eastAsia="Times New Roman"/>
          <w:lang w:val="en-IN" w:eastAsia="en-IN"/>
        </w:rPr>
        <w:noBreakHyphen/>
        <w:t xml:space="preserve">way merge (with three pointers) to scan through the sorted lists in </w:t>
      </w:r>
      <w:r>
        <w:rPr>
          <w:rFonts w:eastAsia="Times New Roman"/>
          <w:lang w:val="en-IN" w:eastAsia="en-IN"/>
        </w:rPr>
        <w:t>O(n)</w:t>
      </w:r>
      <w:r w:rsidRPr="00FC2322">
        <w:rPr>
          <w:rFonts w:eastAsia="Times New Roman"/>
          <w:lang w:val="en-IN" w:eastAsia="en-IN"/>
        </w:rPr>
        <w:t xml:space="preserve"> time.</w:t>
      </w:r>
    </w:p>
    <w:p w:rsidR="00FC2322" w:rsidRDefault="00FC2322" w:rsidP="00FC2322">
      <w:pPr>
        <w:pStyle w:val="Text"/>
      </w:pPr>
      <w:r>
        <w:t>Total =&gt; O(nlog(n)) + O(n) = O(nlog(n)).</w:t>
      </w:r>
    </w:p>
    <w:p w:rsidR="000C3698" w:rsidRDefault="000C3698" w:rsidP="000C3698">
      <w:pPr>
        <w:pStyle w:val="Answers"/>
      </w:pPr>
      <w:r>
        <w:t># Answer 36</w:t>
      </w:r>
    </w:p>
    <w:p w:rsidR="000C3698" w:rsidRPr="000C3698" w:rsidRDefault="000C3698" w:rsidP="000C3698">
      <w:pPr>
        <w:pStyle w:val="Text"/>
        <w:rPr>
          <w:rFonts w:eastAsia="Times New Roman"/>
          <w:lang w:val="en-IN" w:eastAsia="en-IN"/>
        </w:rPr>
      </w:pPr>
      <w:r w:rsidRPr="000C3698">
        <w:rPr>
          <w:rFonts w:eastAsia="Times New Roman"/>
          <w:lang w:val="en-IN" w:eastAsia="en-IN"/>
        </w:rPr>
        <w:t>Maintain a min</w:t>
      </w:r>
      <w:r w:rsidRPr="000C3698">
        <w:rPr>
          <w:rFonts w:eastAsia="Times New Roman"/>
          <w:lang w:val="en-IN" w:eastAsia="en-IN"/>
        </w:rPr>
        <w:noBreakHyphen/>
        <w:t>heap of size 10:</w:t>
      </w:r>
    </w:p>
    <w:p w:rsidR="000C3698" w:rsidRDefault="000C3698" w:rsidP="000C3698">
      <w:pPr>
        <w:pStyle w:val="Text"/>
        <w:rPr>
          <w:rFonts w:eastAsia="Times New Roman"/>
          <w:lang w:val="en-IN" w:eastAsia="en-IN"/>
        </w:rPr>
      </w:pPr>
      <w:r w:rsidRPr="000C3698">
        <w:rPr>
          <w:rFonts w:eastAsia="Times New Roman"/>
          <w:lang w:val="en-IN" w:eastAsia="en-IN"/>
        </w:rPr>
        <w:t xml:space="preserve">Process each of the </w:t>
      </w:r>
      <w:r>
        <w:rPr>
          <w:rFonts w:eastAsia="Times New Roman"/>
          <w:lang w:val="en-IN" w:eastAsia="en-IN"/>
        </w:rPr>
        <w:t>n</w:t>
      </w:r>
      <w:r w:rsidRPr="000C3698">
        <w:rPr>
          <w:rFonts w:eastAsia="Times New Roman"/>
          <w:lang w:val="en-IN" w:eastAsia="en-IN"/>
        </w:rPr>
        <w:t xml:space="preserve"> elements, inserting into the heap if its size is less than 10 or replacing the minimum if the current element is larger.</w:t>
      </w:r>
      <w:r>
        <w:rPr>
          <w:rFonts w:eastAsia="Times New Roman"/>
          <w:lang w:val="en-IN" w:eastAsia="en-IN"/>
        </w:rPr>
        <w:t xml:space="preserve"> </w:t>
      </w:r>
      <w:r w:rsidRPr="000C3698">
        <w:rPr>
          <w:rFonts w:eastAsia="Times New Roman"/>
          <w:lang w:val="en-IN" w:eastAsia="en-IN"/>
        </w:rPr>
        <w:t xml:space="preserve">Each heap operation takes </w:t>
      </w:r>
      <w:r>
        <w:rPr>
          <w:rFonts w:eastAsia="Times New Roman"/>
          <w:lang w:val="en-IN" w:eastAsia="en-IN"/>
        </w:rPr>
        <w:t>O(1)</w:t>
      </w:r>
      <w:r w:rsidRPr="000C3698">
        <w:rPr>
          <w:rFonts w:eastAsia="Times New Roman"/>
          <w:lang w:val="en-IN" w:eastAsia="en-IN"/>
        </w:rPr>
        <w:t xml:space="preserve"> time (since the heap size is constant), leading to a total running time of </w:t>
      </w:r>
      <w:r>
        <w:rPr>
          <w:rFonts w:eastAsia="Times New Roman"/>
          <w:lang w:val="en-IN" w:eastAsia="en-IN"/>
        </w:rPr>
        <w:t>O(n)</w:t>
      </w:r>
      <w:r w:rsidRPr="000C3698">
        <w:rPr>
          <w:rFonts w:eastAsia="Times New Roman"/>
          <w:lang w:val="en-IN" w:eastAsia="en-IN"/>
        </w:rPr>
        <w:t>.</w:t>
      </w:r>
    </w:p>
    <w:p w:rsidR="000C3698" w:rsidRDefault="000C3698" w:rsidP="000C3698">
      <w:pPr>
        <w:pStyle w:val="Answers"/>
        <w:rPr>
          <w:rFonts w:eastAsia="Times New Roman"/>
          <w:lang w:val="en-IN" w:eastAsia="en-IN"/>
        </w:rPr>
      </w:pPr>
      <w:r>
        <w:rPr>
          <w:rFonts w:eastAsia="Times New Roman"/>
          <w:lang w:val="en-IN" w:eastAsia="en-IN"/>
        </w:rPr>
        <w:t># Answer 37</w:t>
      </w:r>
    </w:p>
    <w:p w:rsidR="000C3698" w:rsidRDefault="000C3698" w:rsidP="000C3698">
      <w:pPr>
        <w:pStyle w:val="Answers"/>
        <w:rPr>
          <w:rFonts w:eastAsia="Times New Roman"/>
          <w:lang w:val="en-IN" w:eastAsia="en-IN"/>
        </w:rPr>
      </w:pPr>
      <w:r>
        <w:rPr>
          <w:rFonts w:eastAsia="Times New Roman"/>
          <w:lang w:val="en-IN" w:eastAsia="en-IN"/>
        </w:rPr>
        <w:drawing>
          <wp:inline distT="0" distB="0" distL="0" distR="0">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68).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C3698" w:rsidRDefault="000C3698" w:rsidP="000C3698">
      <w:pPr>
        <w:pStyle w:val="Answers"/>
        <w:rPr>
          <w:lang w:val="en-IN" w:eastAsia="en-IN"/>
        </w:rPr>
      </w:pPr>
      <w:r>
        <w:rPr>
          <w:lang w:val="en-IN" w:eastAsia="en-IN"/>
        </w:rPr>
        <w:t># Answer 38</w:t>
      </w:r>
    </w:p>
    <w:p w:rsidR="000C3698" w:rsidRDefault="000C3698" w:rsidP="000C3698">
      <w:pPr>
        <w:pStyle w:val="Answers"/>
        <w:rPr>
          <w:lang w:val="en-IN" w:eastAsia="en-IN"/>
        </w:rPr>
      </w:pPr>
      <w:r>
        <w:rPr>
          <w:lang w:val="en-IN" w:eastAsia="en-IN"/>
        </w:rPr>
        <w:drawing>
          <wp:inline distT="0" distB="0" distL="0" distR="0">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69).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C3698" w:rsidRDefault="000C3698" w:rsidP="000C3698">
      <w:pPr>
        <w:pStyle w:val="Answers"/>
        <w:rPr>
          <w:lang w:val="en-IN" w:eastAsia="en-IN"/>
        </w:rPr>
      </w:pPr>
      <w:r>
        <w:rPr>
          <w:lang w:val="en-IN" w:eastAsia="en-IN"/>
        </w:rPr>
        <w:t xml:space="preserve"># Answer 39 </w:t>
      </w:r>
    </w:p>
    <w:p w:rsidR="000C3698" w:rsidRPr="000C3698" w:rsidRDefault="000C3698" w:rsidP="000C3698">
      <w:pPr>
        <w:pStyle w:val="Answers"/>
        <w:rPr>
          <w:lang w:val="en-IN" w:eastAsia="en-IN"/>
        </w:rPr>
      </w:pPr>
      <w:r>
        <w:rPr>
          <w:lang w:val="en-IN" w:eastAsia="en-IN"/>
        </w:rPr>
        <w:drawing>
          <wp:inline distT="0" distB="0" distL="0" distR="0">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70).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C3698" w:rsidRDefault="000C3698" w:rsidP="000C3698">
      <w:pPr>
        <w:pStyle w:val="Answers"/>
        <w:rPr>
          <w:lang w:val="en-IN" w:eastAsia="en-IN"/>
        </w:rPr>
      </w:pPr>
      <w:r>
        <w:rPr>
          <w:lang w:val="en-IN" w:eastAsia="en-IN"/>
        </w:rPr>
        <w:t># Answer 40</w:t>
      </w:r>
    </w:p>
    <w:p w:rsidR="000C3698" w:rsidRDefault="000C3698" w:rsidP="000C3698">
      <w:pPr>
        <w:pStyle w:val="Answers"/>
        <w:rPr>
          <w:lang w:val="en-IN" w:eastAsia="en-IN"/>
        </w:rPr>
      </w:pPr>
      <w:r>
        <w:rPr>
          <w:lang w:val="en-IN" w:eastAsia="en-IN"/>
        </w:rPr>
        <w:drawing>
          <wp:inline distT="0" distB="0" distL="0" distR="0">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71).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50AA" w:rsidRPr="00C250AA" w:rsidRDefault="000C3698" w:rsidP="00C250AA">
      <w:pPr>
        <w:pStyle w:val="Answers"/>
        <w:rPr>
          <w:rFonts w:eastAsia="Times New Roman"/>
          <w:lang w:val="en-IN" w:eastAsia="en-IN"/>
        </w:rPr>
      </w:pPr>
      <w:r>
        <w:rPr>
          <w:lang w:val="en-IN" w:eastAsia="en-IN"/>
        </w:rPr>
        <w:t># Answer 41</w:t>
      </w:r>
    </w:p>
    <w:p w:rsidR="00C250AA" w:rsidRPr="00C250AA" w:rsidRDefault="00C250AA" w:rsidP="00C250AA">
      <w:pPr>
        <w:pStyle w:val="Text"/>
        <w:rPr>
          <w:rFonts w:eastAsia="Times New Roman"/>
          <w:lang w:val="en-IN" w:eastAsia="en-IN"/>
        </w:rPr>
      </w:pPr>
      <w:r>
        <w:rPr>
          <w:rFonts w:eastAsia="Times New Roman"/>
          <w:lang w:val="en-IN" w:eastAsia="en-IN"/>
        </w:rPr>
        <w:t>1.</w:t>
      </w:r>
      <w:r w:rsidRPr="00C250AA">
        <w:rPr>
          <w:rFonts w:eastAsia="Times New Roman"/>
          <w:lang w:val="en-IN" w:eastAsia="en-IN"/>
        </w:rPr>
        <w:t>Initialization:</w:t>
      </w:r>
    </w:p>
    <w:p w:rsidR="00C250AA" w:rsidRPr="00C250AA" w:rsidRDefault="00C250AA" w:rsidP="00C250AA">
      <w:pPr>
        <w:pStyle w:val="Text"/>
        <w:rPr>
          <w:rFonts w:eastAsia="Times New Roman"/>
          <w:lang w:val="en-IN" w:eastAsia="en-IN"/>
        </w:rPr>
      </w:pPr>
      <w:r w:rsidRPr="00C250AA">
        <w:rPr>
          <w:rFonts w:eastAsia="Times New Roman"/>
          <w:lang w:val="en-IN" w:eastAsia="en-IN"/>
        </w:rPr>
        <w:t>If n is even: Compare the first two elements. Let the smaller become the initial min and the larger the initial max.</w:t>
      </w:r>
    </w:p>
    <w:p w:rsidR="00C250AA" w:rsidRPr="00C250AA" w:rsidRDefault="00C250AA" w:rsidP="00C250AA">
      <w:pPr>
        <w:pStyle w:val="Text"/>
        <w:rPr>
          <w:rFonts w:eastAsia="Times New Roman"/>
          <w:lang w:val="en-IN" w:eastAsia="en-IN"/>
        </w:rPr>
      </w:pPr>
      <w:r w:rsidRPr="00C250AA">
        <w:rPr>
          <w:rFonts w:eastAsia="Times New Roman"/>
          <w:lang w:val="en-IN" w:eastAsia="en-IN"/>
        </w:rPr>
        <w:t>If n is odd: Set the first element as both min and max. Then start pairing from the second element.</w:t>
      </w:r>
    </w:p>
    <w:p w:rsidR="00C250AA" w:rsidRPr="00C250AA" w:rsidRDefault="00C250AA" w:rsidP="00C250AA">
      <w:pPr>
        <w:pStyle w:val="Text"/>
        <w:rPr>
          <w:rFonts w:eastAsia="Times New Roman"/>
          <w:lang w:val="en-IN" w:eastAsia="en-IN"/>
        </w:rPr>
      </w:pPr>
      <w:r>
        <w:rPr>
          <w:rFonts w:eastAsia="Times New Roman"/>
          <w:lang w:val="en-IN" w:eastAsia="en-IN"/>
        </w:rPr>
        <w:t xml:space="preserve">2. </w:t>
      </w:r>
      <w:r w:rsidRPr="00C250AA">
        <w:rPr>
          <w:rFonts w:eastAsia="Times New Roman"/>
          <w:lang w:val="en-IN" w:eastAsia="en-IN"/>
        </w:rPr>
        <w:t>Pairwise Comparison:</w:t>
      </w:r>
      <w:r>
        <w:rPr>
          <w:rFonts w:eastAsia="Times New Roman"/>
          <w:lang w:val="en-IN" w:eastAsia="en-IN"/>
        </w:rPr>
        <w:t xml:space="preserve">                                                                   </w:t>
      </w:r>
      <w:r w:rsidRPr="00C250AA">
        <w:rPr>
          <w:rFonts w:eastAsia="Times New Roman"/>
          <w:lang w:val="en-IN" w:eastAsia="en-IN"/>
        </w:rPr>
        <w:t xml:space="preserve">Process the remaining numbers two at a time. For each pair </w:t>
      </w:r>
      <w:r>
        <w:rPr>
          <w:rFonts w:eastAsia="Times New Roman"/>
          <w:lang w:val="en-IN" w:eastAsia="en-IN"/>
        </w:rPr>
        <w:t>(a,b)</w:t>
      </w:r>
      <w:r w:rsidRPr="00C250AA">
        <w:rPr>
          <w:rFonts w:eastAsia="Times New Roman"/>
          <w:lang w:val="en-IN" w:eastAsia="en-IN"/>
        </w:rPr>
        <w:t>:</w:t>
      </w:r>
    </w:p>
    <w:p w:rsidR="00C250AA" w:rsidRPr="00C250AA" w:rsidRDefault="00C250AA" w:rsidP="00C250AA">
      <w:pPr>
        <w:pStyle w:val="Text"/>
        <w:rPr>
          <w:rFonts w:eastAsia="Times New Roman"/>
          <w:lang w:val="en-IN" w:eastAsia="en-IN"/>
        </w:rPr>
      </w:pPr>
      <w:r w:rsidRPr="00C250AA">
        <w:rPr>
          <w:rFonts w:eastAsia="Times New Roman"/>
          <w:lang w:val="en-IN" w:eastAsia="en-IN"/>
        </w:rPr>
        <w:t xml:space="preserve">Compare </w:t>
      </w:r>
      <w:r>
        <w:rPr>
          <w:rFonts w:eastAsia="Times New Roman"/>
          <w:lang w:val="en-IN" w:eastAsia="en-IN"/>
        </w:rPr>
        <w:t>a</w:t>
      </w:r>
      <w:r w:rsidRPr="00C250AA">
        <w:rPr>
          <w:rFonts w:eastAsia="Times New Roman"/>
          <w:lang w:val="en-IN" w:eastAsia="en-IN"/>
        </w:rPr>
        <w:t xml:space="preserve"> and </w:t>
      </w:r>
      <w:r>
        <w:rPr>
          <w:rFonts w:eastAsia="Times New Roman"/>
          <w:lang w:val="en-IN" w:eastAsia="en-IN"/>
        </w:rPr>
        <w:t>b</w:t>
      </w:r>
      <w:r w:rsidRPr="00C250AA">
        <w:rPr>
          <w:rFonts w:eastAsia="Times New Roman"/>
          <w:lang w:val="en-IN" w:eastAsia="en-IN"/>
        </w:rPr>
        <w:t>.</w:t>
      </w:r>
      <w:r w:rsidRPr="00C250AA">
        <w:rPr>
          <w:rFonts w:eastAsia="Times New Roman"/>
          <w:lang w:val="en-IN" w:eastAsia="en-IN"/>
        </w:rPr>
        <w:br/>
        <w:t xml:space="preserve">– Suppose </w:t>
      </w:r>
      <w:r>
        <w:rPr>
          <w:rFonts w:eastAsia="Times New Roman"/>
          <w:lang w:val="en-IN" w:eastAsia="en-IN"/>
        </w:rPr>
        <w:t>a ≤ b</w:t>
      </w:r>
      <w:r w:rsidRPr="00C250AA">
        <w:rPr>
          <w:rFonts w:eastAsia="Times New Roman"/>
          <w:lang w:val="en-IN" w:eastAsia="en-IN"/>
        </w:rPr>
        <w:t xml:space="preserve"> Then </w:t>
      </w:r>
      <w:r>
        <w:rPr>
          <w:rFonts w:eastAsia="Times New Roman"/>
          <w:lang w:val="en-IN" w:eastAsia="en-IN"/>
        </w:rPr>
        <w:t>a</w:t>
      </w:r>
      <w:r w:rsidRPr="00C250AA">
        <w:rPr>
          <w:rFonts w:eastAsia="Times New Roman"/>
          <w:lang w:val="en-IN" w:eastAsia="en-IN"/>
        </w:rPr>
        <w:t xml:space="preserve"> is a candidate for the minimum and </w:t>
      </w:r>
      <w:r>
        <w:rPr>
          <w:rFonts w:eastAsia="Times New Roman"/>
          <w:lang w:val="en-IN" w:eastAsia="en-IN"/>
        </w:rPr>
        <w:t>b</w:t>
      </w:r>
      <w:r w:rsidRPr="00C250AA">
        <w:rPr>
          <w:rFonts w:eastAsia="Times New Roman"/>
          <w:lang w:val="en-IN" w:eastAsia="en-IN"/>
        </w:rPr>
        <w:t xml:space="preserve"> is a candidate for the maximum.</w:t>
      </w:r>
    </w:p>
    <w:p w:rsidR="00C250AA" w:rsidRPr="00C250AA" w:rsidRDefault="00C250AA" w:rsidP="00C250AA">
      <w:pPr>
        <w:pStyle w:val="Text"/>
        <w:rPr>
          <w:rFonts w:eastAsia="Times New Roman"/>
          <w:lang w:val="en-IN" w:eastAsia="en-IN"/>
        </w:rPr>
      </w:pPr>
      <w:r w:rsidRPr="00C250AA">
        <w:rPr>
          <w:rFonts w:eastAsia="Times New Roman"/>
          <w:lang w:val="en-IN" w:eastAsia="en-IN"/>
        </w:rPr>
        <w:t>Compare the candidate minimum (</w:t>
      </w:r>
      <w:r>
        <w:rPr>
          <w:rFonts w:eastAsia="Times New Roman"/>
          <w:lang w:val="en-IN" w:eastAsia="en-IN"/>
        </w:rPr>
        <w:t>a</w:t>
      </w:r>
      <w:r w:rsidRPr="00C250AA">
        <w:rPr>
          <w:rFonts w:eastAsia="Times New Roman"/>
          <w:lang w:val="en-IN" w:eastAsia="en-IN"/>
        </w:rPr>
        <w:t>) with the current min; update if needed.</w:t>
      </w:r>
    </w:p>
    <w:p w:rsidR="00C250AA" w:rsidRPr="00C250AA" w:rsidRDefault="00C250AA" w:rsidP="00C250AA">
      <w:pPr>
        <w:pStyle w:val="Text"/>
        <w:rPr>
          <w:rFonts w:eastAsia="Times New Roman"/>
          <w:lang w:val="en-IN" w:eastAsia="en-IN"/>
        </w:rPr>
      </w:pPr>
      <w:r w:rsidRPr="00C250AA">
        <w:rPr>
          <w:rFonts w:eastAsia="Times New Roman"/>
          <w:lang w:val="en-IN" w:eastAsia="en-IN"/>
        </w:rPr>
        <w:t>Compare the candidate maximum (</w:t>
      </w:r>
      <w:r>
        <w:rPr>
          <w:rFonts w:eastAsia="Times New Roman"/>
          <w:lang w:val="en-IN" w:eastAsia="en-IN"/>
        </w:rPr>
        <w:t>b</w:t>
      </w:r>
      <w:r w:rsidRPr="00C250AA">
        <w:rPr>
          <w:rFonts w:eastAsia="Times New Roman"/>
          <w:lang w:val="en-IN" w:eastAsia="en-IN"/>
        </w:rPr>
        <w:t>) with the current max; update if needed.</w:t>
      </w:r>
    </w:p>
    <w:p w:rsidR="00C250AA" w:rsidRPr="00C250AA" w:rsidRDefault="00C250AA" w:rsidP="00C250AA">
      <w:pPr>
        <w:pStyle w:val="Text"/>
        <w:rPr>
          <w:rFonts w:eastAsia="Times New Roman"/>
          <w:lang w:val="en-IN" w:eastAsia="en-IN"/>
        </w:rPr>
      </w:pPr>
      <w:r w:rsidRPr="00C250AA">
        <w:rPr>
          <w:rFonts w:eastAsia="Times New Roman"/>
          <w:lang w:val="en-IN" w:eastAsia="en-IN"/>
        </w:rPr>
        <w:t>Each pair requires 3 comparisons.</w:t>
      </w:r>
    </w:p>
    <w:p w:rsidR="00C250AA" w:rsidRPr="00C250AA" w:rsidRDefault="00C250AA" w:rsidP="00C250AA">
      <w:pPr>
        <w:pStyle w:val="Text"/>
        <w:rPr>
          <w:rFonts w:eastAsia="Times New Roman"/>
          <w:lang w:val="en-IN" w:eastAsia="en-IN"/>
        </w:rPr>
      </w:pPr>
      <w:r>
        <w:rPr>
          <w:rFonts w:eastAsia="Times New Roman"/>
          <w:lang w:val="en-IN" w:eastAsia="en-IN"/>
        </w:rPr>
        <w:t xml:space="preserve">3. </w:t>
      </w:r>
      <w:r w:rsidRPr="00C250AA">
        <w:rPr>
          <w:rFonts w:eastAsia="Times New Roman"/>
          <w:lang w:val="en-IN" w:eastAsia="en-IN"/>
        </w:rPr>
        <w:t>Comparison Count:</w:t>
      </w:r>
      <w:r>
        <w:rPr>
          <w:rFonts w:eastAsia="Times New Roman"/>
          <w:lang w:val="en-IN" w:eastAsia="en-IN"/>
        </w:rPr>
        <w:t xml:space="preserve"> </w:t>
      </w:r>
      <w:r w:rsidRPr="00C250AA">
        <w:rPr>
          <w:rFonts w:eastAsia="Times New Roman"/>
          <w:lang w:val="en-IN" w:eastAsia="en-IN"/>
        </w:rPr>
        <w:t>For even n:</w:t>
      </w:r>
      <w:r>
        <w:rPr>
          <w:rFonts w:eastAsia="Times New Roman"/>
          <w:lang w:val="en-IN" w:eastAsia="en-IN"/>
        </w:rPr>
        <w:t xml:space="preserve"> </w:t>
      </w:r>
      <w:r w:rsidRPr="00C250AA">
        <w:rPr>
          <w:rFonts w:eastAsia="Times New Roman"/>
          <w:lang w:val="en-IN" w:eastAsia="en-IN"/>
        </w:rPr>
        <w:t>1 initial comparison, plus</w:t>
      </w:r>
      <w:r>
        <w:rPr>
          <w:rFonts w:eastAsia="Times New Roman"/>
          <w:lang w:val="en-IN" w:eastAsia="en-IN"/>
        </w:rPr>
        <w:t xml:space="preserve"> 3 x (n-2)/2</w:t>
      </w:r>
      <w:r w:rsidRPr="00C250AA">
        <w:rPr>
          <w:rFonts w:eastAsia="Times New Roman"/>
          <w:lang w:val="en-IN" w:eastAsia="en-IN"/>
        </w:rPr>
        <w:t xml:space="preserve"> </w:t>
      </w:r>
      <w:r w:rsidRPr="00C250AA">
        <w:rPr>
          <w:rFonts w:eastAsia="Times New Roman"/>
          <w:lang w:val="en-IN" w:eastAsia="en-IN"/>
        </w:rPr>
        <w:t>comparisons</w:t>
      </w:r>
    </w:p>
    <w:p w:rsidR="00C250AA" w:rsidRPr="00C250AA" w:rsidRDefault="00C250AA" w:rsidP="00C250AA">
      <w:pPr>
        <w:pStyle w:val="Text"/>
        <w:rPr>
          <w:rFonts w:eastAsia="Times New Roman"/>
          <w:lang w:val="en-IN" w:eastAsia="en-IN"/>
        </w:rPr>
      </w:pPr>
      <w:r w:rsidRPr="00C250AA">
        <w:rPr>
          <w:rFonts w:eastAsia="Times New Roman"/>
          <w:lang w:val="en-IN" w:eastAsia="en-IN"/>
        </w:rPr>
        <w:t>Total = 1</w:t>
      </w:r>
      <w:r>
        <w:rPr>
          <w:rFonts w:eastAsia="Times New Roman"/>
          <w:lang w:val="en-IN" w:eastAsia="en-IN"/>
        </w:rPr>
        <w:t xml:space="preserve"> </w:t>
      </w:r>
      <w:r w:rsidRPr="00C250AA">
        <w:rPr>
          <w:rFonts w:eastAsia="Times New Roman"/>
          <w:lang w:val="en-IN" w:eastAsia="en-IN"/>
        </w:rPr>
        <w:t>+</w:t>
      </w:r>
      <w:r>
        <w:rPr>
          <w:rFonts w:eastAsia="Times New Roman"/>
          <w:lang w:val="en-IN" w:eastAsia="en-IN"/>
        </w:rPr>
        <w:t xml:space="preserve"> (3n-6)/2 </w:t>
      </w:r>
      <w:r w:rsidRPr="00C250AA">
        <w:rPr>
          <w:rFonts w:eastAsia="Times New Roman"/>
          <w:lang w:val="en-IN" w:eastAsia="en-IN"/>
        </w:rPr>
        <w:t xml:space="preserve">= </w:t>
      </w:r>
      <w:r>
        <w:rPr>
          <w:rFonts w:eastAsia="Times New Roman"/>
          <w:lang w:val="en-IN" w:eastAsia="en-IN"/>
        </w:rPr>
        <w:t>(3n-4)</w:t>
      </w:r>
      <w:r w:rsidRPr="00C250AA">
        <w:rPr>
          <w:rFonts w:eastAsia="Times New Roman"/>
          <w:lang w:val="en-IN" w:eastAsia="en-IN"/>
        </w:rPr>
        <w:t>​</w:t>
      </w:r>
      <w:r>
        <w:rPr>
          <w:rFonts w:eastAsia="Times New Roman"/>
          <w:lang w:val="en-IN" w:eastAsia="en-IN"/>
        </w:rPr>
        <w:t>/2</w:t>
      </w:r>
      <w:r w:rsidRPr="00C250AA">
        <w:rPr>
          <w:rFonts w:eastAsia="Times New Roman"/>
          <w:lang w:val="en-IN" w:eastAsia="en-IN"/>
        </w:rPr>
        <w:t xml:space="preserve"> comparisons, which is fewer than</w:t>
      </w:r>
      <w:r>
        <w:rPr>
          <w:rFonts w:eastAsia="Times New Roman"/>
          <w:lang w:val="en-IN" w:eastAsia="en-IN"/>
        </w:rPr>
        <w:t xml:space="preserve"> 3n/2</w:t>
      </w:r>
      <w:r w:rsidRPr="00C250AA">
        <w:rPr>
          <w:rFonts w:eastAsia="Times New Roman"/>
          <w:lang w:val="en-IN" w:eastAsia="en-IN"/>
        </w:rPr>
        <w:t>.</w:t>
      </w:r>
    </w:p>
    <w:p w:rsidR="00C250AA" w:rsidRPr="00C250AA" w:rsidRDefault="00C250AA" w:rsidP="00C250AA">
      <w:pPr>
        <w:pStyle w:val="Text"/>
        <w:rPr>
          <w:rFonts w:eastAsia="Times New Roman"/>
          <w:lang w:val="en-IN" w:eastAsia="en-IN"/>
        </w:rPr>
      </w:pPr>
      <w:r w:rsidRPr="00C250AA">
        <w:rPr>
          <w:rFonts w:eastAsia="Times New Roman"/>
          <w:lang w:val="en-IN" w:eastAsia="en-IN"/>
        </w:rPr>
        <w:t>For odd n:</w:t>
      </w:r>
    </w:p>
    <w:p w:rsidR="000C3698" w:rsidRDefault="00C250AA" w:rsidP="00C250AA">
      <w:pPr>
        <w:pStyle w:val="Text"/>
        <w:rPr>
          <w:rFonts w:eastAsia="Times New Roman"/>
          <w:lang w:val="en-IN" w:eastAsia="en-IN"/>
        </w:rPr>
      </w:pPr>
      <w:r w:rsidRPr="00C250AA">
        <w:rPr>
          <w:rFonts w:eastAsia="Times New Roman"/>
          <w:lang w:val="en-IN" w:eastAsia="en-IN"/>
        </w:rPr>
        <w:t>With one unpaired element, a similar analysis shows the total comparisons remain below 3n/</w:t>
      </w:r>
      <w:r>
        <w:rPr>
          <w:rFonts w:eastAsia="Times New Roman"/>
          <w:lang w:val="en-IN" w:eastAsia="en-IN"/>
        </w:rPr>
        <w:t>2</w:t>
      </w:r>
      <w:r w:rsidRPr="00C250AA">
        <w:rPr>
          <w:rFonts w:eastAsia="Times New Roman"/>
          <w:lang w:val="en-IN" w:eastAsia="en-IN"/>
        </w:rPr>
        <w:t>.</w:t>
      </w:r>
    </w:p>
    <w:p w:rsidR="00C250AA" w:rsidRDefault="00C250AA" w:rsidP="00C250AA">
      <w:pPr>
        <w:pStyle w:val="Answers"/>
        <w:rPr>
          <w:rFonts w:eastAsia="Times New Roman"/>
          <w:lang w:val="en-IN" w:eastAsia="en-IN"/>
        </w:rPr>
      </w:pPr>
      <w:r>
        <w:rPr>
          <w:rFonts w:eastAsia="Times New Roman"/>
          <w:lang w:val="en-IN" w:eastAsia="en-IN"/>
        </w:rPr>
        <w:t># Answer 42</w:t>
      </w:r>
    </w:p>
    <w:p w:rsidR="00C250AA" w:rsidRPr="00C250AA" w:rsidRDefault="00C250AA" w:rsidP="00C250AA">
      <w:pPr>
        <w:pStyle w:val="Text"/>
        <w:rPr>
          <w:rFonts w:eastAsia="Times New Roman"/>
          <w:lang w:val="en-IN" w:eastAsia="en-IN"/>
        </w:rPr>
      </w:pPr>
      <w:r w:rsidRPr="00C250AA">
        <w:rPr>
          <w:rFonts w:eastAsia="Times New Roman"/>
          <w:b/>
          <w:bCs/>
          <w:lang w:val="en-IN" w:eastAsia="en-IN"/>
        </w:rPr>
        <w:t>Setup:</w:t>
      </w:r>
      <w:r w:rsidRPr="00C250AA">
        <w:rPr>
          <w:rFonts w:eastAsia="Times New Roman"/>
          <w:lang w:val="en-IN" w:eastAsia="en-IN"/>
        </w:rPr>
        <w:br/>
        <w:t xml:space="preserve">Bob’s n friends are numbered 1 through n. Friend </w:t>
      </w:r>
      <w:r>
        <w:rPr>
          <w:rFonts w:eastAsia="Times New Roman"/>
          <w:lang w:val="en-IN" w:eastAsia="en-IN"/>
        </w:rPr>
        <w:t>i</w:t>
      </w:r>
      <w:r w:rsidRPr="00C250AA">
        <w:rPr>
          <w:rFonts w:eastAsia="Times New Roman"/>
          <w:lang w:val="en-IN" w:eastAsia="en-IN"/>
        </w:rPr>
        <w:t xml:space="preserve"> is allowed to visit at most </w:t>
      </w:r>
      <w:r>
        <w:rPr>
          <w:rFonts w:eastAsia="Times New Roman"/>
          <w:lang w:val="en-IN" w:eastAsia="en-IN"/>
        </w:rPr>
        <w:t>i</w:t>
      </w:r>
      <w:r w:rsidRPr="00C250AA">
        <w:rPr>
          <w:rFonts w:eastAsia="Times New Roman"/>
          <w:lang w:val="en-IN" w:eastAsia="en-IN"/>
        </w:rPr>
        <w:t xml:space="preserve"> times. Bob only k</w:t>
      </w:r>
      <w:r>
        <w:rPr>
          <w:rFonts w:eastAsia="Times New Roman"/>
          <w:lang w:val="en-IN" w:eastAsia="en-IN"/>
        </w:rPr>
        <w:t>nows the total number of visits</w:t>
      </w:r>
      <w:r w:rsidRPr="00C250AA">
        <w:rPr>
          <w:rFonts w:eastAsia="Times New Roman"/>
          <w:lang w:val="en-IN" w:eastAsia="en-IN"/>
        </w:rPr>
        <w:t xml:space="preserve"> </w:t>
      </w:r>
      <w:r>
        <w:rPr>
          <w:rFonts w:eastAsia="Times New Roman"/>
          <w:lang w:val="en-IN" w:eastAsia="en-IN"/>
        </w:rPr>
        <w:t>C</w:t>
      </w:r>
      <w:r w:rsidRPr="00C250AA">
        <w:rPr>
          <w:rFonts w:eastAsia="Times New Roman"/>
          <w:lang w:val="en-IN" w:eastAsia="en-IN"/>
        </w:rPr>
        <w:t>, but not who made them.</w:t>
      </w:r>
    </w:p>
    <w:p w:rsidR="00C250AA" w:rsidRDefault="00C250AA" w:rsidP="007272A5">
      <w:pPr>
        <w:pStyle w:val="Text"/>
        <w:rPr>
          <w:rFonts w:eastAsia="Times New Roman"/>
          <w:lang w:val="en-IN" w:eastAsia="en-IN"/>
        </w:rPr>
      </w:pPr>
      <w:r w:rsidRPr="00C250AA">
        <w:rPr>
          <w:rFonts w:eastAsia="Times New Roman"/>
          <w:b/>
          <w:bCs/>
          <w:lang w:val="en-IN" w:eastAsia="en-IN"/>
        </w:rPr>
        <w:t>Observation:</w:t>
      </w:r>
      <w:r w:rsidRPr="00C250AA">
        <w:rPr>
          <w:rFonts w:eastAsia="Times New Roman"/>
          <w:lang w:val="en-IN" w:eastAsia="en-IN"/>
        </w:rPr>
        <w:br/>
        <w:t xml:space="preserve">If no friend has reached his/her maximum allowed visits, then friend </w:t>
      </w:r>
      <w:r>
        <w:rPr>
          <w:rFonts w:eastAsia="Times New Roman"/>
          <w:lang w:val="en-IN" w:eastAsia="en-IN"/>
        </w:rPr>
        <w:t>i</w:t>
      </w:r>
      <w:r w:rsidRPr="00C250AA">
        <w:rPr>
          <w:rFonts w:eastAsia="Times New Roman"/>
          <w:lang w:val="en-IN" w:eastAsia="en-IN"/>
        </w:rPr>
        <w:t xml:space="preserve"> must have visited at most </w:t>
      </w:r>
      <w:r>
        <w:rPr>
          <w:rFonts w:eastAsia="Times New Roman"/>
          <w:lang w:val="en-IN" w:eastAsia="en-IN"/>
        </w:rPr>
        <w:t xml:space="preserve">i−1 </w:t>
      </w:r>
      <w:r w:rsidRPr="00C250AA">
        <w:rPr>
          <w:rFonts w:eastAsia="Times New Roman"/>
          <w:lang w:val="en-IN" w:eastAsia="en-IN"/>
        </w:rPr>
        <w:t>times. Thus, the maximum total number of visits possible without any friend “maxing out” is:</w:t>
      </w:r>
      <w:r w:rsidR="007272A5">
        <w:rPr>
          <w:rFonts w:eastAsia="Times New Roman"/>
          <w:lang w:val="en-IN" w:eastAsia="en-IN"/>
        </w:rPr>
        <w:t xml:space="preserve"> </w:t>
      </w:r>
      <w:r w:rsidRPr="00C250AA">
        <w:rPr>
          <w:rFonts w:eastAsia="Times New Roman"/>
          <w:lang w:val="en-IN" w:eastAsia="en-IN"/>
        </w:rPr>
        <w:t>∑</w:t>
      </w:r>
      <w:r w:rsidR="007272A5">
        <w:rPr>
          <w:rFonts w:eastAsia="Times New Roman"/>
          <w:lang w:val="en-IN" w:eastAsia="en-IN"/>
        </w:rPr>
        <w:t xml:space="preserve"> </w:t>
      </w:r>
      <w:r w:rsidRPr="00C250AA">
        <w:rPr>
          <w:rFonts w:eastAsia="Times New Roman"/>
          <w:lang w:val="en-IN" w:eastAsia="en-IN"/>
        </w:rPr>
        <w:t>i=1</w:t>
      </w:r>
      <w:r w:rsidR="007272A5">
        <w:rPr>
          <w:rFonts w:eastAsia="Times New Roman"/>
          <w:lang w:val="en-IN" w:eastAsia="en-IN"/>
        </w:rPr>
        <w:t xml:space="preserve"> to n {(i−1)}</w:t>
      </w:r>
      <w:r w:rsidRPr="00C250AA">
        <w:rPr>
          <w:rFonts w:eastAsia="Times New Roman"/>
          <w:lang w:val="en-IN" w:eastAsia="en-IN"/>
        </w:rPr>
        <w:t>=0+1+2+</w:t>
      </w:r>
      <w:r w:rsidRPr="00C250AA">
        <w:rPr>
          <w:rFonts w:ascii="Cambria Math" w:eastAsia="Times New Roman" w:hAnsi="Cambria Math" w:cs="Cambria Math"/>
          <w:lang w:val="en-IN" w:eastAsia="en-IN"/>
        </w:rPr>
        <w:t>⋯</w:t>
      </w:r>
      <w:r w:rsidRPr="00C250AA">
        <w:rPr>
          <w:rFonts w:eastAsia="Times New Roman"/>
          <w:lang w:val="en-IN" w:eastAsia="en-IN"/>
        </w:rPr>
        <w:t>+(n−1)=n(n−1)</w:t>
      </w:r>
      <w:r w:rsidR="007272A5">
        <w:rPr>
          <w:rFonts w:eastAsia="Times New Roman"/>
          <w:lang w:val="en-IN" w:eastAsia="en-IN"/>
        </w:rPr>
        <w:t xml:space="preserve">/2                              </w:t>
      </w:r>
      <w:r w:rsidRPr="00C250AA">
        <w:rPr>
          <w:rFonts w:eastAsia="Times New Roman"/>
          <w:b/>
          <w:bCs/>
          <w:lang w:val="en-IN" w:eastAsia="en-IN"/>
        </w:rPr>
        <w:t>Conclusion:</w:t>
      </w:r>
      <w:r w:rsidRPr="00C250AA">
        <w:rPr>
          <w:rFonts w:eastAsia="Times New Roman"/>
          <w:lang w:val="en-IN" w:eastAsia="en-IN"/>
        </w:rPr>
        <w:br/>
        <w:t xml:space="preserve">If Bob’s counter shows more than </w:t>
      </w:r>
      <w:r w:rsidR="007272A5">
        <w:rPr>
          <w:rFonts w:eastAsia="Times New Roman"/>
          <w:lang w:val="en-IN" w:eastAsia="en-IN"/>
        </w:rPr>
        <w:t xml:space="preserve">n(n-1)/2 </w:t>
      </w:r>
      <w:r w:rsidRPr="00C250AA">
        <w:rPr>
          <w:rFonts w:eastAsia="Times New Roman"/>
          <w:lang w:val="en-IN" w:eastAsia="en-IN"/>
        </w:rPr>
        <w:t xml:space="preserve">visits, then by the pigeonhole principle at least one friend must have visited the maximum number of times allowed. Thus, the minimum value for </w:t>
      </w:r>
      <w:r w:rsidR="007272A5">
        <w:rPr>
          <w:rFonts w:eastAsia="Times New Roman"/>
          <w:lang w:val="en-IN" w:eastAsia="en-IN"/>
        </w:rPr>
        <w:t>C</w:t>
      </w:r>
      <w:r w:rsidRPr="00C250AA">
        <w:rPr>
          <w:rFonts w:eastAsia="Times New Roman"/>
          <w:lang w:val="en-IN" w:eastAsia="en-IN"/>
        </w:rPr>
        <w:t xml:space="preserve"> that guarantees this is:</w:t>
      </w:r>
      <w:r w:rsidR="007272A5">
        <w:rPr>
          <w:rFonts w:eastAsia="Times New Roman"/>
          <w:lang w:val="en-IN" w:eastAsia="en-IN"/>
        </w:rPr>
        <w:t xml:space="preserve"> C = n(n-1)/2.</w:t>
      </w:r>
    </w:p>
    <w:p w:rsidR="007272A5" w:rsidRDefault="007272A5" w:rsidP="007272A5">
      <w:pPr>
        <w:pStyle w:val="Answers"/>
        <w:rPr>
          <w:rFonts w:eastAsia="Times New Roman"/>
          <w:lang w:val="en-IN" w:eastAsia="en-IN"/>
        </w:rPr>
      </w:pPr>
      <w:r>
        <w:rPr>
          <w:rFonts w:eastAsia="Times New Roman"/>
          <w:lang w:val="en-IN" w:eastAsia="en-IN"/>
        </w:rPr>
        <w:t># Answer 43</w:t>
      </w:r>
    </w:p>
    <w:p w:rsidR="007272A5" w:rsidRPr="007272A5" w:rsidRDefault="007272A5" w:rsidP="007272A5">
      <w:pPr>
        <w:pStyle w:val="Text"/>
        <w:rPr>
          <w:rFonts w:eastAsia="Times New Roman"/>
          <w:lang w:val="en-IN" w:eastAsia="en-IN"/>
        </w:rPr>
      </w:pPr>
      <w:r w:rsidRPr="007272A5">
        <w:rPr>
          <w:rFonts w:eastAsia="Times New Roman"/>
          <w:lang w:val="en-IN" w:eastAsia="en-IN"/>
        </w:rPr>
        <w:t>For n odd:</w:t>
      </w:r>
    </w:p>
    <w:p w:rsidR="007272A5" w:rsidRPr="007272A5" w:rsidRDefault="007272A5" w:rsidP="007272A5">
      <w:pPr>
        <w:pStyle w:val="Text"/>
        <w:rPr>
          <w:rFonts w:eastAsia="Times New Roman"/>
          <w:lang w:val="en-IN" w:eastAsia="en-IN"/>
        </w:rPr>
      </w:pPr>
      <w:r>
        <w:rPr>
          <w:rFonts w:eastAsia="Times New Roman"/>
          <w:lang w:val="en-IN" w:eastAsia="en-IN"/>
        </w:rPr>
        <w:t>1.</w:t>
      </w:r>
      <w:r w:rsidRPr="007272A5">
        <w:rPr>
          <w:rFonts w:eastAsia="Times New Roman"/>
          <w:lang w:val="en-IN" w:eastAsia="en-IN"/>
        </w:rPr>
        <w:t>Pairing:</w:t>
      </w:r>
      <w:r>
        <w:rPr>
          <w:rFonts w:eastAsia="Times New Roman"/>
          <w:lang w:val="en-IN" w:eastAsia="en-IN"/>
        </w:rPr>
        <w:t xml:space="preserve"> </w:t>
      </w:r>
      <w:r w:rsidRPr="007272A5">
        <w:rPr>
          <w:rFonts w:eastAsia="Times New Roman"/>
          <w:lang w:val="en-IN" w:eastAsia="en-IN"/>
        </w:rPr>
        <w:t>With an odd number of elements, one element remains unpaired in the first round.</w:t>
      </w:r>
    </w:p>
    <w:p w:rsidR="007272A5" w:rsidRPr="007272A5" w:rsidRDefault="007272A5" w:rsidP="007272A5">
      <w:pPr>
        <w:pStyle w:val="Text"/>
        <w:rPr>
          <w:rFonts w:eastAsia="Times New Roman"/>
          <w:lang w:val="en-IN" w:eastAsia="en-IN"/>
        </w:rPr>
      </w:pPr>
      <w:r>
        <w:rPr>
          <w:rFonts w:eastAsia="Times New Roman"/>
          <w:lang w:val="en-IN" w:eastAsia="en-IN"/>
        </w:rPr>
        <w:t>2.</w:t>
      </w:r>
      <w:r w:rsidRPr="007272A5">
        <w:rPr>
          <w:rFonts w:eastAsia="Times New Roman"/>
          <w:lang w:val="en-IN" w:eastAsia="en-IN"/>
        </w:rPr>
        <w:t>Tournament Trees:</w:t>
      </w:r>
    </w:p>
    <w:p w:rsidR="007272A5" w:rsidRPr="007272A5" w:rsidRDefault="007272A5" w:rsidP="007272A5">
      <w:pPr>
        <w:pStyle w:val="Text"/>
        <w:rPr>
          <w:rFonts w:eastAsia="Times New Roman"/>
          <w:lang w:val="en-IN" w:eastAsia="en-IN"/>
        </w:rPr>
      </w:pPr>
      <w:r>
        <w:rPr>
          <w:rFonts w:eastAsia="Times New Roman"/>
          <w:lang w:val="en-IN" w:eastAsia="en-IN"/>
        </w:rPr>
        <w:t xml:space="preserve">For </w:t>
      </w:r>
      <w:r w:rsidRPr="007272A5">
        <w:rPr>
          <w:rFonts w:eastAsia="Times New Roman"/>
          <w:lang w:val="en-IN" w:eastAsia="en-IN"/>
        </w:rPr>
        <w:t>Candidate Maximums:</w:t>
      </w:r>
      <w:r w:rsidRPr="007272A5">
        <w:rPr>
          <w:rFonts w:eastAsia="Times New Roman"/>
          <w:lang w:val="en-IN" w:eastAsia="en-IN"/>
        </w:rPr>
        <w:br/>
        <w:t>– Draw a “tournament tree” where paired winners (the larger in each pair) compete in successive rounds. The unpaired element must also be compared appropriately to join this tree.</w:t>
      </w:r>
      <w:r>
        <w:rPr>
          <w:rFonts w:eastAsia="Times New Roman"/>
          <w:lang w:val="en-IN" w:eastAsia="en-IN"/>
        </w:rPr>
        <w:t xml:space="preserve">                 For </w:t>
      </w:r>
      <w:r w:rsidRPr="007272A5">
        <w:rPr>
          <w:rFonts w:eastAsia="Times New Roman"/>
          <w:lang w:val="en-IN" w:eastAsia="en-IN"/>
        </w:rPr>
        <w:t>Candidate Minimums:</w:t>
      </w:r>
      <w:r w:rsidRPr="007272A5">
        <w:rPr>
          <w:rFonts w:eastAsia="Times New Roman"/>
          <w:lang w:val="en-IN" w:eastAsia="en-IN"/>
        </w:rPr>
        <w:br/>
        <w:t>– Similarly, the smaller elements in each pair form a tournament for the minimum. The unpaired element is also inserted by comparing it with the current candidate minimum.</w:t>
      </w:r>
      <w:r>
        <w:rPr>
          <w:rFonts w:eastAsia="Times New Roman"/>
          <w:lang w:val="en-IN" w:eastAsia="en-IN"/>
        </w:rPr>
        <w:t xml:space="preserve">                              3. </w:t>
      </w:r>
      <w:r w:rsidRPr="007272A5">
        <w:rPr>
          <w:rFonts w:eastAsia="Times New Roman"/>
          <w:lang w:val="en-IN" w:eastAsia="en-IN"/>
        </w:rPr>
        <w:t>Key Point:</w:t>
      </w:r>
    </w:p>
    <w:p w:rsidR="007272A5" w:rsidRPr="007272A5" w:rsidRDefault="007272A5" w:rsidP="007272A5">
      <w:pPr>
        <w:pStyle w:val="Text"/>
        <w:rPr>
          <w:rFonts w:eastAsia="Times New Roman"/>
          <w:lang w:val="en-IN" w:eastAsia="en-IN"/>
        </w:rPr>
      </w:pPr>
      <w:r w:rsidRPr="007272A5">
        <w:rPr>
          <w:rFonts w:eastAsia="Times New Roman"/>
          <w:lang w:val="en-IN" w:eastAsia="en-IN"/>
        </w:rPr>
        <w:t>Each comparison in these trees “eliminates” one candidate from being the overall min or max. Even with one extra (unpaired) element, the extra comparisons required do not increase the total by more than what is allowed by the analysis for fewer than 3n/</w:t>
      </w:r>
      <w:r>
        <w:rPr>
          <w:rFonts w:eastAsia="Times New Roman"/>
          <w:lang w:val="en-IN" w:eastAsia="en-IN"/>
        </w:rPr>
        <w:t xml:space="preserve">2 </w:t>
      </w:r>
      <w:r w:rsidRPr="007272A5">
        <w:rPr>
          <w:rFonts w:eastAsia="Times New Roman"/>
          <w:lang w:val="en-IN" w:eastAsia="en-IN"/>
        </w:rPr>
        <w:t>comparisons.</w:t>
      </w:r>
    </w:p>
    <w:p w:rsidR="007272A5" w:rsidRPr="007272A5" w:rsidRDefault="007272A5" w:rsidP="007272A5">
      <w:pPr>
        <w:pStyle w:val="Text"/>
        <w:rPr>
          <w:rFonts w:eastAsia="Times New Roman"/>
          <w:lang w:val="en-IN" w:eastAsia="en-IN"/>
        </w:rPr>
      </w:pPr>
      <w:r w:rsidRPr="007272A5">
        <w:rPr>
          <w:rFonts w:eastAsia="Times New Roman"/>
          <w:lang w:val="en-IN" w:eastAsia="en-IN"/>
        </w:rPr>
        <w:t>A Sample Diagram (for n = 5):</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Initial Pairing:</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(A, B), (C, D)   and unpaired E</w:t>
      </w:r>
    </w:p>
    <w:p w:rsidR="007272A5" w:rsidRPr="007272A5" w:rsidRDefault="007272A5" w:rsidP="007272A5">
      <w:pPr>
        <w:pStyle w:val="Text"/>
        <w:rPr>
          <w:rFonts w:ascii="Courier New" w:eastAsia="Times New Roman" w:hAnsi="Courier New" w:cs="Courier New"/>
          <w:sz w:val="28"/>
          <w:szCs w:val="28"/>
          <w:lang w:val="en-IN" w:eastAsia="en-IN"/>
        </w:rPr>
      </w:pP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For Maximum:</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A vs B     and   C vs D</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              |</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max</w:t>
      </w:r>
      <w:r w:rsidRPr="007272A5">
        <w:rPr>
          <w:rFonts w:ascii="Cambria Math" w:eastAsia="Times New Roman" w:hAnsi="Cambria Math" w:cs="Cambria Math"/>
          <w:sz w:val="28"/>
          <w:szCs w:val="28"/>
          <w:lang w:val="en-IN" w:eastAsia="en-IN"/>
        </w:rPr>
        <w:t>₁</w:t>
      </w:r>
      <w:r w:rsidRPr="007272A5">
        <w:rPr>
          <w:rFonts w:ascii="Courier New" w:eastAsia="Times New Roman" w:hAnsi="Courier New" w:cs="Courier New"/>
          <w:sz w:val="28"/>
          <w:szCs w:val="28"/>
          <w:lang w:val="en-IN" w:eastAsia="en-IN"/>
        </w:rPr>
        <w:t xml:space="preserve">           max</w:t>
      </w:r>
      <w:r w:rsidRPr="007272A5">
        <w:rPr>
          <w:rFonts w:ascii="Cambria Math" w:eastAsia="Times New Roman" w:hAnsi="Cambria Math" w:cs="Cambria Math"/>
          <w:sz w:val="28"/>
          <w:szCs w:val="28"/>
          <w:lang w:val="en-IN" w:eastAsia="en-IN"/>
        </w:rPr>
        <w:t>₂</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             /</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 ? ---     &lt;-- Compare winner with E</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Overall max</w:t>
      </w:r>
    </w:p>
    <w:p w:rsidR="007272A5" w:rsidRPr="007272A5" w:rsidRDefault="007272A5" w:rsidP="007272A5">
      <w:pPr>
        <w:pStyle w:val="Text"/>
        <w:rPr>
          <w:rFonts w:ascii="Courier New" w:eastAsia="Times New Roman" w:hAnsi="Courier New" w:cs="Courier New"/>
          <w:sz w:val="28"/>
          <w:szCs w:val="28"/>
          <w:lang w:val="en-IN" w:eastAsia="en-IN"/>
        </w:rPr>
      </w:pP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For Minimum:</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A vs B     and   C vs D</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              |</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min</w:t>
      </w:r>
      <w:r w:rsidRPr="007272A5">
        <w:rPr>
          <w:rFonts w:ascii="Cambria Math" w:eastAsia="Times New Roman" w:hAnsi="Cambria Math" w:cs="Cambria Math"/>
          <w:sz w:val="28"/>
          <w:szCs w:val="28"/>
          <w:lang w:val="en-IN" w:eastAsia="en-IN"/>
        </w:rPr>
        <w:t>₁</w:t>
      </w:r>
      <w:r w:rsidRPr="007272A5">
        <w:rPr>
          <w:rFonts w:ascii="Courier New" w:eastAsia="Times New Roman" w:hAnsi="Courier New" w:cs="Courier New"/>
          <w:sz w:val="28"/>
          <w:szCs w:val="28"/>
          <w:lang w:val="en-IN" w:eastAsia="en-IN"/>
        </w:rPr>
        <w:t xml:space="preserve">           min</w:t>
      </w:r>
      <w:r w:rsidRPr="007272A5">
        <w:rPr>
          <w:rFonts w:ascii="Cambria Math" w:eastAsia="Times New Roman" w:hAnsi="Cambria Math" w:cs="Cambria Math"/>
          <w:sz w:val="28"/>
          <w:szCs w:val="28"/>
          <w:lang w:val="en-IN" w:eastAsia="en-IN"/>
        </w:rPr>
        <w:t>₂</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             /</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 ? ---     &lt;-- Compare loser with E</w:t>
      </w:r>
    </w:p>
    <w:p w:rsidR="007272A5" w:rsidRPr="007272A5" w:rsidRDefault="007272A5" w:rsidP="007272A5">
      <w:pPr>
        <w:pStyle w:val="Text"/>
        <w:rPr>
          <w:rFonts w:ascii="Courier New" w:eastAsia="Times New Roman" w:hAnsi="Courier New" w:cs="Courier New"/>
          <w:sz w:val="28"/>
          <w:szCs w:val="28"/>
          <w:lang w:val="en-IN" w:eastAsia="en-IN"/>
        </w:rPr>
      </w:pPr>
      <w:r w:rsidRPr="007272A5">
        <w:rPr>
          <w:rFonts w:ascii="Courier New" w:eastAsia="Times New Roman" w:hAnsi="Courier New" w:cs="Courier New"/>
          <w:sz w:val="28"/>
          <w:szCs w:val="28"/>
          <w:lang w:val="en-IN" w:eastAsia="en-IN"/>
        </w:rPr>
        <w:t xml:space="preserve">              Overall min</w:t>
      </w:r>
    </w:p>
    <w:p w:rsidR="007272A5" w:rsidRDefault="007272A5" w:rsidP="007272A5">
      <w:pPr>
        <w:pStyle w:val="Answers"/>
        <w:rPr>
          <w:rFonts w:eastAsia="Times New Roman"/>
          <w:lang w:val="en-IN" w:eastAsia="en-IN"/>
        </w:rPr>
      </w:pPr>
      <w:r>
        <w:rPr>
          <w:rFonts w:eastAsia="Times New Roman"/>
          <w:lang w:val="en-IN" w:eastAsia="en-IN"/>
        </w:rPr>
        <w:t># Answer 44</w:t>
      </w:r>
    </w:p>
    <w:p w:rsidR="007272A5" w:rsidRDefault="007272A5" w:rsidP="007272A5">
      <w:pPr>
        <w:pStyle w:val="Text"/>
      </w:pPr>
      <w:r>
        <w:t>Part (a): Time Estimate</w:t>
      </w:r>
    </w:p>
    <w:p w:rsidR="007272A5" w:rsidRDefault="007272A5" w:rsidP="007272A5">
      <w:pPr>
        <w:pStyle w:val="Text"/>
      </w:pPr>
      <w:r w:rsidRPr="007272A5">
        <w:t>Given:</w:t>
      </w:r>
      <w:r>
        <w:br/>
        <w:t xml:space="preserve">– </w:t>
      </w:r>
      <w:r>
        <w:rPr>
          <w:rStyle w:val="katex-mathml"/>
        </w:rPr>
        <w:t>r</w:t>
      </w:r>
      <w:r>
        <w:t xml:space="preserve"> is a 100</w:t>
      </w:r>
      <w:r>
        <w:noBreakHyphen/>
        <w:t xml:space="preserve">bit number, so </w:t>
      </w:r>
      <w:r>
        <w:rPr>
          <w:rStyle w:val="katex-mathml"/>
        </w:rPr>
        <w:t>r</w:t>
      </w:r>
      <w:r>
        <w:rPr>
          <w:rStyle w:val="katex-mathml"/>
        </w:rPr>
        <w:t xml:space="preserve"> </w:t>
      </w:r>
      <w:r>
        <w:rPr>
          <w:rStyle w:val="katex-mathml"/>
        </w:rPr>
        <w:t>≈</w:t>
      </w:r>
      <w:r>
        <w:rPr>
          <w:rStyle w:val="katex-mathml"/>
        </w:rPr>
        <w:t xml:space="preserve"> 2^100</w:t>
      </w:r>
      <w:r>
        <w:br/>
        <w:t>– A division takes 1 microsecond.</w:t>
      </w:r>
    </w:p>
    <w:p w:rsidR="007272A5" w:rsidRDefault="007272A5" w:rsidP="00296C2B">
      <w:pPr>
        <w:pStyle w:val="Text"/>
      </w:pPr>
      <w:r w:rsidRPr="007272A5">
        <w:t>Observation:</w:t>
      </w:r>
      <w:r>
        <w:br/>
        <w:t xml:space="preserve">– To find the smallest factor </w:t>
      </w:r>
      <w:r>
        <w:rPr>
          <w:rStyle w:val="katex-mathml"/>
        </w:rPr>
        <w:t>p</w:t>
      </w:r>
      <w:r>
        <w:t xml:space="preserve"> (which is at most </w:t>
      </w:r>
      <w:r>
        <w:rPr>
          <w:rStyle w:val="katex-mathml"/>
        </w:rPr>
        <w:t>sqrt(2)</w:t>
      </w:r>
      <w:r>
        <w:rPr>
          <w:rStyle w:val="vlist-s"/>
        </w:rPr>
        <w:t>​</w:t>
      </w:r>
      <w:r>
        <w:t xml:space="preserve">), the worst-case scenario requires about </w:t>
      </w:r>
      <w:r w:rsidR="00296C2B">
        <w:rPr>
          <w:rStyle w:val="katex-mathml"/>
        </w:rPr>
        <w:t xml:space="preserve">sqrt(2) </w:t>
      </w:r>
      <w:r w:rsidR="00296C2B">
        <w:rPr>
          <w:rStyle w:val="katex-mathml"/>
        </w:rPr>
        <w:t>≈</w:t>
      </w:r>
      <w:r w:rsidR="00296C2B">
        <w:rPr>
          <w:rStyle w:val="katex-mathml"/>
        </w:rPr>
        <w:t xml:space="preserve"> 2^50 </w:t>
      </w:r>
      <w:r>
        <w:t>divisions.</w:t>
      </w:r>
    </w:p>
    <w:p w:rsidR="00296C2B" w:rsidRDefault="007272A5" w:rsidP="00296C2B">
      <w:pPr>
        <w:pStyle w:val="Text"/>
      </w:pPr>
      <w:r w:rsidRPr="007272A5">
        <w:t>Calculation:</w:t>
      </w:r>
      <w:r>
        <w:br/>
        <w:t xml:space="preserve">– Total time in microseconds </w:t>
      </w:r>
      <w:r>
        <w:rPr>
          <w:rStyle w:val="katex-mathml"/>
        </w:rPr>
        <w:t>≈</w:t>
      </w:r>
      <w:r w:rsidR="00296C2B">
        <w:rPr>
          <w:rStyle w:val="katex-mathml"/>
        </w:rPr>
        <w:t xml:space="preserve"> </w:t>
      </w:r>
      <w:r>
        <w:rPr>
          <w:rStyle w:val="katex-mathml"/>
        </w:rPr>
        <w:t>2</w:t>
      </w:r>
      <w:r w:rsidR="00296C2B">
        <w:rPr>
          <w:rStyle w:val="katex-mathml"/>
        </w:rPr>
        <w:t>^</w:t>
      </w:r>
      <w:r>
        <w:rPr>
          <w:rStyle w:val="katex-mathml"/>
        </w:rPr>
        <w:t>50</w:t>
      </w:r>
      <w:r w:rsidR="00296C2B">
        <w:rPr>
          <w:rStyle w:val="katex-mathml"/>
        </w:rPr>
        <w:t xml:space="preserve"> </w:t>
      </w:r>
      <w:r>
        <w:rPr>
          <w:rStyle w:val="katex-mathml"/>
        </w:rPr>
        <w:t>≈</w:t>
      </w:r>
      <w:r w:rsidR="00296C2B">
        <w:rPr>
          <w:rStyle w:val="katex-mathml"/>
        </w:rPr>
        <w:t xml:space="preserve"> </w:t>
      </w:r>
      <w:r>
        <w:rPr>
          <w:rStyle w:val="katex-mathml"/>
        </w:rPr>
        <w:t>1.1259×10</w:t>
      </w:r>
      <w:r w:rsidR="00296C2B">
        <w:rPr>
          <w:rStyle w:val="katex-mathml"/>
        </w:rPr>
        <w:t>^</w:t>
      </w:r>
      <w:r>
        <w:rPr>
          <w:rStyle w:val="katex-mathml"/>
        </w:rPr>
        <w:t>15</w:t>
      </w:r>
      <w:r w:rsidR="00296C2B">
        <w:rPr>
          <w:rStyle w:val="katex-mathml"/>
        </w:rPr>
        <w:t xml:space="preserve"> </w:t>
      </w:r>
      <w:r>
        <w:t xml:space="preserve">microseconds. – Converting microseconds to seconds: </w:t>
      </w:r>
      <w:r>
        <w:rPr>
          <w:rStyle w:val="katex-mathml"/>
        </w:rPr>
        <w:t>1.1259×10</w:t>
      </w:r>
      <w:r w:rsidR="00296C2B">
        <w:rPr>
          <w:rStyle w:val="katex-mathml"/>
        </w:rPr>
        <w:t>^</w:t>
      </w:r>
      <w:r>
        <w:rPr>
          <w:rStyle w:val="katex-mathml"/>
        </w:rPr>
        <w:t>15</w:t>
      </w:r>
      <w:r w:rsidR="00296C2B">
        <w:rPr>
          <w:rStyle w:val="katex-mathml"/>
        </w:rPr>
        <w:t>/</w:t>
      </w:r>
      <w:r>
        <w:rPr>
          <w:rStyle w:val="katex-mathml"/>
        </w:rPr>
        <w:t>10</w:t>
      </w:r>
      <w:r w:rsidR="00296C2B">
        <w:rPr>
          <w:rStyle w:val="katex-mathml"/>
        </w:rPr>
        <w:t>^</w:t>
      </w:r>
      <w:r>
        <w:rPr>
          <w:rStyle w:val="katex-mathml"/>
        </w:rPr>
        <w:t>6</w:t>
      </w:r>
      <w:r w:rsidR="00296C2B">
        <w:rPr>
          <w:rStyle w:val="katex-mathml"/>
        </w:rPr>
        <w:t xml:space="preserve"> </w:t>
      </w:r>
      <w:r>
        <w:rPr>
          <w:rStyle w:val="katex-mathml"/>
        </w:rPr>
        <w:t>≈</w:t>
      </w:r>
      <w:r w:rsidR="00296C2B">
        <w:rPr>
          <w:rStyle w:val="katex-mathml"/>
        </w:rPr>
        <w:t xml:space="preserve"> </w:t>
      </w:r>
      <w:r>
        <w:rPr>
          <w:rStyle w:val="katex-mathml"/>
        </w:rPr>
        <w:t>1.1259×10</w:t>
      </w:r>
      <w:r w:rsidR="00296C2B">
        <w:rPr>
          <w:rStyle w:val="katex-mathml"/>
        </w:rPr>
        <w:t>^</w:t>
      </w:r>
      <w:r>
        <w:rPr>
          <w:rStyle w:val="katex-mathml"/>
        </w:rPr>
        <w:t>9 seconds</w:t>
      </w:r>
      <w:r w:rsidR="00296C2B">
        <w:rPr>
          <w:rStyle w:val="katex-mathml"/>
        </w:rPr>
        <w:t xml:space="preserve"> </w:t>
      </w:r>
      <w:r>
        <w:t xml:space="preserve">– Converting seconds to years (using </w:t>
      </w:r>
      <w:r>
        <w:rPr>
          <w:rStyle w:val="katex-mathml"/>
        </w:rPr>
        <w:t>3.16×10</w:t>
      </w:r>
      <w:r w:rsidR="00296C2B">
        <w:rPr>
          <w:rStyle w:val="katex-mathml"/>
        </w:rPr>
        <w:t xml:space="preserve">^7 </w:t>
      </w:r>
      <w:r>
        <w:t xml:space="preserve">seconds per year): </w:t>
      </w:r>
      <w:r>
        <w:rPr>
          <w:rStyle w:val="katex-mathml"/>
        </w:rPr>
        <w:t>1.1259×10</w:t>
      </w:r>
      <w:r w:rsidR="00296C2B">
        <w:rPr>
          <w:rStyle w:val="katex-mathml"/>
        </w:rPr>
        <w:t xml:space="preserve">^9/(3.16x10^7) </w:t>
      </w:r>
      <w:r>
        <w:rPr>
          <w:rStyle w:val="katex-mathml"/>
        </w:rPr>
        <w:t>≈</w:t>
      </w:r>
      <w:r w:rsidR="00296C2B">
        <w:rPr>
          <w:rStyle w:val="katex-mathml"/>
        </w:rPr>
        <w:t xml:space="preserve"> </w:t>
      </w:r>
      <w:r>
        <w:rPr>
          <w:rStyle w:val="katex-mathml"/>
        </w:rPr>
        <w:t>35.6 years</w:t>
      </w:r>
      <w:r w:rsidR="00296C2B">
        <w:rPr>
          <w:rStyle w:val="katex-mathml"/>
        </w:rPr>
        <w:t>.</w:t>
      </w:r>
      <w:r w:rsidRPr="007272A5">
        <w:br/>
        <w:t xml:space="preserve">In the worst case, it would take on the order of </w:t>
      </w:r>
      <w:r w:rsidRPr="007272A5">
        <w:rPr>
          <w:rStyle w:val="Strong"/>
          <w:b w:val="0"/>
          <w:bCs w:val="0"/>
          <w:color w:val="FF0000"/>
        </w:rPr>
        <w:t>35 years</w:t>
      </w:r>
      <w:r w:rsidRPr="007272A5">
        <w:t xml:space="preserve"> to decipher the secret message.</w:t>
      </w:r>
    </w:p>
    <w:p w:rsidR="007272A5" w:rsidRDefault="007272A5" w:rsidP="00296C2B">
      <w:pPr>
        <w:pStyle w:val="Text"/>
      </w:pPr>
      <w:r w:rsidRPr="007272A5">
        <w:t>(b): Worst-Case Time Complexity</w:t>
      </w:r>
      <w:r w:rsidR="00296C2B">
        <w:t xml:space="preserve">                                                   </w:t>
      </w:r>
      <w:r w:rsidRPr="007272A5">
        <w:rPr>
          <w:rStyle w:val="Strong"/>
          <w:b w:val="0"/>
          <w:bCs w:val="0"/>
          <w:color w:val="FF0000"/>
        </w:rPr>
        <w:t>Loop Analysis:</w:t>
      </w:r>
      <w:r w:rsidRPr="007272A5">
        <w:br/>
        <w:t>– The loop runs from 2 to (roughly)</w:t>
      </w:r>
      <w:r w:rsidR="00296C2B">
        <w:t xml:space="preserve"> sqrt(r)</w:t>
      </w:r>
      <w:r w:rsidRPr="007272A5">
        <w:t xml:space="preserve">, giving </w:t>
      </w:r>
      <w:r w:rsidR="00296C2B">
        <w:rPr>
          <w:rStyle w:val="katex-mathml"/>
        </w:rPr>
        <w:t>O(sqrt(r)</w:t>
      </w:r>
      <w:r w:rsidRPr="007272A5">
        <w:rPr>
          <w:rStyle w:val="vlist-s"/>
        </w:rPr>
        <w:t>​</w:t>
      </w:r>
      <w:r w:rsidRPr="007272A5">
        <w:rPr>
          <w:rStyle w:val="mclose"/>
        </w:rPr>
        <w:t>)</w:t>
      </w:r>
      <w:r w:rsidRPr="007272A5">
        <w:t xml:space="preserve"> iterations.</w:t>
      </w:r>
      <w:r w:rsidR="00296C2B">
        <w:t xml:space="preserve">                                                                                         </w:t>
      </w:r>
      <w:r w:rsidRPr="007272A5">
        <w:rPr>
          <w:rStyle w:val="Strong"/>
          <w:b w:val="0"/>
          <w:bCs w:val="0"/>
          <w:color w:val="FF0000"/>
        </w:rPr>
        <w:t>Division Cost:</w:t>
      </w:r>
      <w:r w:rsidRPr="007272A5">
        <w:br/>
        <w:t xml:space="preserve">– Each division takes </w:t>
      </w:r>
      <w:r w:rsidR="00296C2B">
        <w:rPr>
          <w:rStyle w:val="katex-mathml"/>
        </w:rPr>
        <w:t>O(n)</w:t>
      </w:r>
      <w:r w:rsidRPr="007272A5">
        <w:t xml:space="preserve"> time where the input size </w:t>
      </w:r>
      <w:r w:rsidR="00296C2B">
        <w:t>[</w:t>
      </w:r>
      <w:r w:rsidRPr="007272A5">
        <w:rPr>
          <w:rStyle w:val="katex-mathml"/>
        </w:rPr>
        <w:t>n</w:t>
      </w:r>
      <w:r w:rsidR="00296C2B">
        <w:rPr>
          <w:rStyle w:val="katex-mathml"/>
        </w:rPr>
        <w:t xml:space="preserve"> = (log(with base 2)r/8) +1]</w:t>
      </w:r>
      <w:r w:rsidR="00296C2B">
        <w:t xml:space="preserve">                                                                           </w:t>
      </w:r>
      <w:r w:rsidRPr="007272A5">
        <w:rPr>
          <w:rStyle w:val="Strong"/>
          <w:b w:val="0"/>
          <w:bCs w:val="0"/>
          <w:color w:val="FF0000"/>
        </w:rPr>
        <w:t>Expressing in Terms of n:</w:t>
      </w:r>
      <w:r w:rsidR="00296C2B">
        <w:rPr>
          <w:rStyle w:val="Strong"/>
          <w:b w:val="0"/>
          <w:bCs w:val="0"/>
          <w:color w:val="FF0000"/>
        </w:rPr>
        <w:t xml:space="preserve">              </w:t>
      </w:r>
      <w:r w:rsidRPr="007272A5">
        <w:br/>
        <w:t xml:space="preserve">– Since </w:t>
      </w:r>
      <w:r w:rsidR="00296C2B">
        <w:rPr>
          <w:rStyle w:val="katex-mathml"/>
        </w:rPr>
        <w:t>r</w:t>
      </w:r>
      <w:r w:rsidRPr="007272A5">
        <w:t xml:space="preserve"> is a 100</w:t>
      </w:r>
      <w:r w:rsidRPr="007272A5">
        <w:noBreakHyphen/>
        <w:t>bit number</w:t>
      </w:r>
      <w:r>
        <w:t xml:space="preserve">, in general </w:t>
      </w:r>
      <w:r>
        <w:rPr>
          <w:rStyle w:val="katex-mathml"/>
        </w:rPr>
        <w:t>r</w:t>
      </w:r>
      <w:r w:rsidR="00296C2B">
        <w:rPr>
          <w:rStyle w:val="katex-mathml"/>
        </w:rPr>
        <w:t xml:space="preserve"> </w:t>
      </w:r>
      <w:r>
        <w:rPr>
          <w:rStyle w:val="katex-mathml"/>
        </w:rPr>
        <w:t>≈</w:t>
      </w:r>
      <w:r w:rsidR="00296C2B">
        <w:rPr>
          <w:rStyle w:val="katex-mathml"/>
        </w:rPr>
        <w:t xml:space="preserve"> </w:t>
      </w:r>
      <w:r>
        <w:rPr>
          <w:rStyle w:val="katex-mathml"/>
        </w:rPr>
        <w:t>2</w:t>
      </w:r>
      <w:r w:rsidR="00296C2B">
        <w:rPr>
          <w:rStyle w:val="katex-mathml"/>
        </w:rPr>
        <w:t>^(</w:t>
      </w:r>
      <w:r>
        <w:rPr>
          <w:rStyle w:val="katex-mathml"/>
        </w:rPr>
        <w:t>8(n−1)r</w:t>
      </w:r>
      <w:r w:rsidR="00296C2B">
        <w:rPr>
          <w:rStyle w:val="katex-mathml"/>
        </w:rPr>
        <w:t xml:space="preserve">). </w:t>
      </w:r>
      <w:r>
        <w:t xml:space="preserve">Thus, </w:t>
      </w:r>
      <w:r w:rsidR="00296C2B">
        <w:rPr>
          <w:rStyle w:val="katex-mathml"/>
        </w:rPr>
        <w:t xml:space="preserve">sqrt(r) = </w:t>
      </w:r>
      <w:r w:rsidR="00296C2B">
        <w:rPr>
          <w:rStyle w:val="katex-mathml"/>
        </w:rPr>
        <w:t>2^(</w:t>
      </w:r>
      <w:r w:rsidR="00296C2B">
        <w:rPr>
          <w:rStyle w:val="katex-mathml"/>
        </w:rPr>
        <w:t>4</w:t>
      </w:r>
      <w:r w:rsidR="00296C2B">
        <w:rPr>
          <w:rStyle w:val="katex-mathml"/>
        </w:rPr>
        <w:t>(n−1)r).</w:t>
      </w:r>
    </w:p>
    <w:p w:rsidR="007272A5" w:rsidRDefault="007272A5" w:rsidP="00296C2B">
      <w:pPr>
        <w:pStyle w:val="Text"/>
      </w:pPr>
      <w:r w:rsidRPr="00296C2B">
        <w:t>Overall Complexity:</w:t>
      </w:r>
      <w:r w:rsidRPr="00296C2B">
        <w:br/>
      </w:r>
      <w:r>
        <w:t xml:space="preserve">– The worst-case time complexity is: </w:t>
      </w:r>
      <w:r>
        <w:rPr>
          <w:rStyle w:val="katex-mathml"/>
        </w:rPr>
        <w:t>O(n</w:t>
      </w:r>
      <w:r w:rsidR="00296C2B">
        <w:rPr>
          <w:rStyle w:val="katex-mathml"/>
          <w:rFonts w:ascii="Cambria Math" w:hAnsi="Cambria Math" w:cs="Cambria Math"/>
        </w:rPr>
        <w:t>.sqrt(r)</w:t>
      </w:r>
      <w:r>
        <w:rPr>
          <w:rStyle w:val="katex-mathml"/>
        </w:rPr>
        <w:t>)</w:t>
      </w:r>
      <w:r w:rsidR="00296C2B">
        <w:rPr>
          <w:rStyle w:val="katex-mathml"/>
        </w:rPr>
        <w:t xml:space="preserve"> </w:t>
      </w:r>
      <w:r>
        <w:rPr>
          <w:rStyle w:val="katex-mathml"/>
        </w:rPr>
        <w:t>=</w:t>
      </w:r>
      <w:r w:rsidR="00296C2B">
        <w:rPr>
          <w:rStyle w:val="katex-mathml"/>
        </w:rPr>
        <w:t xml:space="preserve"> O(n.</w:t>
      </w:r>
      <w:r w:rsidR="00296C2B" w:rsidRPr="00296C2B">
        <w:rPr>
          <w:rStyle w:val="Heading1Char"/>
        </w:rPr>
        <w:t xml:space="preserve"> </w:t>
      </w:r>
      <w:r w:rsidR="00296C2B">
        <w:rPr>
          <w:rStyle w:val="katex-mathml"/>
        </w:rPr>
        <w:t>2^(4(n−1)r</w:t>
      </w:r>
      <w:r w:rsidR="00296C2B">
        <w:rPr>
          <w:rStyle w:val="katex-mathml"/>
        </w:rPr>
        <w:t>)</w:t>
      </w:r>
      <w:r w:rsidR="00D15CBD">
        <w:rPr>
          <w:rStyle w:val="katex-mathml"/>
        </w:rPr>
        <w:t>)</w:t>
      </w:r>
      <w:r>
        <w:rPr>
          <w:rStyle w:val="mord"/>
        </w:rPr>
        <w:t>.</w:t>
      </w:r>
      <w:r>
        <w:t xml:space="preserve"> – In other words, the algorithm runs in </w:t>
      </w:r>
      <w:r w:rsidRPr="00296C2B">
        <w:t>exponential time</w:t>
      </w:r>
      <w:r>
        <w:t xml:space="preserve"> with respect to the input size </w:t>
      </w:r>
      <w:r>
        <w:rPr>
          <w:rStyle w:val="katex-mathml"/>
        </w:rPr>
        <w:t>n</w:t>
      </w:r>
      <w:r w:rsidR="00296C2B">
        <w:rPr>
          <w:rStyle w:val="katex-mathml"/>
        </w:rPr>
        <w:t>.</w:t>
      </w:r>
    </w:p>
    <w:p w:rsidR="007272A5" w:rsidRDefault="00D15CBD" w:rsidP="007272A5">
      <w:pPr>
        <w:pStyle w:val="Answers"/>
        <w:rPr>
          <w:rFonts w:eastAsia="Times New Roman"/>
          <w:lang w:eastAsia="en-IN"/>
        </w:rPr>
      </w:pPr>
      <w:r>
        <w:rPr>
          <w:rFonts w:eastAsia="Times New Roman"/>
          <w:lang w:eastAsia="en-IN"/>
        </w:rPr>
        <w:t># Answer 45</w:t>
      </w:r>
    </w:p>
    <w:p w:rsidR="00D15CBD" w:rsidRDefault="00D15CBD" w:rsidP="007272A5">
      <w:pPr>
        <w:pStyle w:val="Answers"/>
        <w:rPr>
          <w:rFonts w:eastAsia="Times New Roman"/>
          <w:lang w:eastAsia="en-IN"/>
        </w:rPr>
      </w:pPr>
      <w:r>
        <w:rPr>
          <w:rFonts w:eastAsia="Times New Roman"/>
          <w:lang w:val="en-IN" w:eastAsia="en-IN"/>
        </w:rPr>
        <w:drawing>
          <wp:inline distT="0" distB="0" distL="0" distR="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72).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15CBD" w:rsidRDefault="00D15CBD" w:rsidP="00D15CBD">
      <w:pPr>
        <w:pStyle w:val="Answers"/>
        <w:rPr>
          <w:lang w:eastAsia="en-IN"/>
        </w:rPr>
      </w:pPr>
      <w:r>
        <w:rPr>
          <w:lang w:eastAsia="en-IN"/>
        </w:rPr>
        <w:t># Answer 46</w:t>
      </w:r>
    </w:p>
    <w:p w:rsidR="00D15CBD" w:rsidRPr="00D15CBD" w:rsidRDefault="00D15CBD" w:rsidP="00D15CBD">
      <w:pPr>
        <w:pStyle w:val="Text"/>
        <w:rPr>
          <w:rFonts w:eastAsia="Times New Roman"/>
          <w:lang w:val="en-IN" w:eastAsia="en-IN"/>
        </w:rPr>
      </w:pPr>
      <w:r w:rsidRPr="00D15CBD">
        <w:rPr>
          <w:rFonts w:eastAsia="Times New Roman"/>
          <w:lang w:val="en-IN" w:eastAsia="en-IN"/>
        </w:rPr>
        <w:t>Al’s “Proof”:</w:t>
      </w:r>
    </w:p>
    <w:p w:rsidR="00D15CBD" w:rsidRPr="00D15CBD" w:rsidRDefault="00D15CBD" w:rsidP="00D15CBD">
      <w:pPr>
        <w:pStyle w:val="Text"/>
        <w:rPr>
          <w:rFonts w:eastAsia="Times New Roman"/>
          <w:lang w:val="en-IN" w:eastAsia="en-IN"/>
        </w:rPr>
      </w:pPr>
      <w:r>
        <w:rPr>
          <w:rFonts w:eastAsia="Times New Roman"/>
          <w:lang w:val="en-IN" w:eastAsia="en-IN"/>
        </w:rPr>
        <w:t>1.</w:t>
      </w:r>
      <w:r w:rsidRPr="00D15CBD">
        <w:rPr>
          <w:rFonts w:eastAsia="Times New Roman"/>
          <w:lang w:val="en-IN" w:eastAsia="en-IN"/>
        </w:rPr>
        <w:t>Base Case: A single sheep is trivially the same color as itself.</w:t>
      </w:r>
    </w:p>
    <w:p w:rsidR="00D15CBD" w:rsidRPr="00D15CBD" w:rsidRDefault="00D15CBD" w:rsidP="00D15CBD">
      <w:pPr>
        <w:pStyle w:val="Text"/>
        <w:rPr>
          <w:rFonts w:eastAsia="Times New Roman"/>
          <w:lang w:val="en-IN" w:eastAsia="en-IN"/>
        </w:rPr>
      </w:pPr>
      <w:r w:rsidRPr="00D15CBD">
        <w:rPr>
          <w:rFonts w:eastAsia="Times New Roman"/>
          <w:lang w:val="en-IN" w:eastAsia="en-IN"/>
        </w:rPr>
        <w:t xml:space="preserve">Induction Step: For a flock of </w:t>
      </w:r>
      <w:r>
        <w:rPr>
          <w:rFonts w:eastAsia="Times New Roman"/>
          <w:lang w:val="en-IN" w:eastAsia="en-IN"/>
        </w:rPr>
        <w:t>n</w:t>
      </w:r>
      <w:r w:rsidRPr="00D15CBD">
        <w:rPr>
          <w:rFonts w:eastAsia="Times New Roman"/>
          <w:lang w:val="en-IN" w:eastAsia="en-IN"/>
        </w:rPr>
        <w:t xml:space="preserve"> sheep, remove one sheep (say, </w:t>
      </w:r>
      <w:r>
        <w:rPr>
          <w:rFonts w:eastAsia="Times New Roman"/>
          <w:lang w:val="en-IN" w:eastAsia="en-IN"/>
        </w:rPr>
        <w:t>a</w:t>
      </w:r>
      <w:r w:rsidRPr="00D15CBD">
        <w:rPr>
          <w:rFonts w:eastAsia="Times New Roman"/>
          <w:lang w:val="en-IN" w:eastAsia="en-IN"/>
        </w:rPr>
        <w:t xml:space="preserve">) so that the remaining </w:t>
      </w:r>
      <w:r>
        <w:rPr>
          <w:rFonts w:eastAsia="Times New Roman"/>
          <w:lang w:val="en-IN" w:eastAsia="en-IN"/>
        </w:rPr>
        <w:t>n−1</w:t>
      </w:r>
      <w:r w:rsidRPr="00D15CBD">
        <w:rPr>
          <w:rFonts w:eastAsia="Times New Roman"/>
          <w:lang w:val="en-IN" w:eastAsia="en-IN"/>
        </w:rPr>
        <w:t xml:space="preserve"> are, by induction, all the same color. Then replace </w:t>
      </w:r>
      <w:r>
        <w:rPr>
          <w:rFonts w:eastAsia="Times New Roman"/>
          <w:lang w:val="en-IN" w:eastAsia="en-IN"/>
        </w:rPr>
        <w:t>a</w:t>
      </w:r>
      <w:r w:rsidRPr="00D15CBD">
        <w:rPr>
          <w:rFonts w:eastAsia="Times New Roman"/>
          <w:lang w:val="en-IN" w:eastAsia="en-IN"/>
        </w:rPr>
        <w:t xml:space="preserve"> and remove a different sheep </w:t>
      </w:r>
      <w:r>
        <w:rPr>
          <w:rFonts w:eastAsia="Times New Roman"/>
          <w:lang w:val="en-IN" w:eastAsia="en-IN"/>
        </w:rPr>
        <w:t>b</w:t>
      </w:r>
      <w:r w:rsidRPr="00D15CBD">
        <w:rPr>
          <w:rFonts w:eastAsia="Times New Roman"/>
          <w:lang w:val="en-IN" w:eastAsia="en-IN"/>
        </w:rPr>
        <w:t xml:space="preserve">; again, the remaining </w:t>
      </w:r>
      <w:r>
        <w:rPr>
          <w:rFonts w:eastAsia="Times New Roman"/>
          <w:lang w:val="en-IN" w:eastAsia="en-IN"/>
        </w:rPr>
        <w:t>n−1</w:t>
      </w:r>
      <w:r w:rsidRPr="00D15CBD">
        <w:rPr>
          <w:rFonts w:eastAsia="Times New Roman"/>
          <w:lang w:val="en-IN" w:eastAsia="en-IN"/>
        </w:rPr>
        <w:t xml:space="preserve"> are all the same color. Since the two groups overlap (they both contain </w:t>
      </w:r>
      <w:r>
        <w:rPr>
          <w:rFonts w:eastAsia="Times New Roman"/>
          <w:lang w:val="en-IN" w:eastAsia="en-IN"/>
        </w:rPr>
        <w:t>n−2</w:t>
      </w:r>
      <w:r w:rsidRPr="00D15CBD">
        <w:rPr>
          <w:rFonts w:eastAsia="Times New Roman"/>
          <w:lang w:val="en-IN" w:eastAsia="en-IN"/>
        </w:rPr>
        <w:t xml:space="preserve"> common sheep), </w:t>
      </w:r>
      <w:r>
        <w:rPr>
          <w:rFonts w:eastAsia="Times New Roman"/>
          <w:lang w:val="en-IN" w:eastAsia="en-IN"/>
        </w:rPr>
        <w:t xml:space="preserve">a </w:t>
      </w:r>
      <w:r w:rsidRPr="00D15CBD">
        <w:rPr>
          <w:rFonts w:eastAsia="Times New Roman"/>
          <w:lang w:val="en-IN" w:eastAsia="en-IN"/>
        </w:rPr>
        <w:t xml:space="preserve">and </w:t>
      </w:r>
      <w:r>
        <w:rPr>
          <w:rFonts w:eastAsia="Times New Roman"/>
          <w:lang w:val="en-IN" w:eastAsia="en-IN"/>
        </w:rPr>
        <w:t>b</w:t>
      </w:r>
      <w:r w:rsidRPr="00D15CBD">
        <w:rPr>
          <w:rFonts w:eastAsia="Times New Roman"/>
          <w:lang w:val="en-IN" w:eastAsia="en-IN"/>
        </w:rPr>
        <w:t xml:space="preserve"> must be the same color.</w:t>
      </w:r>
    </w:p>
    <w:p w:rsidR="00D15CBD" w:rsidRPr="00D15CBD" w:rsidRDefault="00D15CBD" w:rsidP="00D15CBD">
      <w:pPr>
        <w:pStyle w:val="Text"/>
        <w:rPr>
          <w:rFonts w:eastAsia="Times New Roman"/>
          <w:lang w:val="en-IN" w:eastAsia="en-IN"/>
        </w:rPr>
      </w:pPr>
      <w:r>
        <w:rPr>
          <w:rFonts w:eastAsia="Times New Roman"/>
          <w:lang w:val="en-IN" w:eastAsia="en-IN"/>
        </w:rPr>
        <w:t>2.</w:t>
      </w:r>
      <w:r w:rsidRPr="00D15CBD">
        <w:rPr>
          <w:rFonts w:eastAsia="Times New Roman"/>
          <w:lang w:val="en-IN" w:eastAsia="en-IN"/>
        </w:rPr>
        <w:t>What’s Wrong:</w:t>
      </w:r>
      <w:r w:rsidRPr="00D15CBD">
        <w:rPr>
          <w:rFonts w:eastAsia="Times New Roman"/>
          <w:lang w:val="en-IN" w:eastAsia="en-IN"/>
        </w:rPr>
        <w:br/>
        <w:t xml:space="preserve">The error occurs in the induction step when </w:t>
      </w:r>
      <w:r>
        <w:rPr>
          <w:rFonts w:eastAsia="Times New Roman"/>
          <w:lang w:val="en-IN" w:eastAsia="en-IN"/>
        </w:rPr>
        <w:t>n = 2</w:t>
      </w:r>
      <w:r w:rsidRPr="00D15CBD">
        <w:rPr>
          <w:rFonts w:eastAsia="Times New Roman"/>
          <w:lang w:val="en-IN" w:eastAsia="en-IN"/>
        </w:rPr>
        <w:t>. In that case, if you remove one sheep, the remaining “group” consists of a single sheep. Then when you remove the other sheep, there is no overlapping element between the two groups to “link” their colors. Without a common element, you cannot conclude that the two sheep are of the same color. Thus, the proof fails for the smallest nontrivial case, and the induction is invalid.</w:t>
      </w:r>
    </w:p>
    <w:p w:rsidR="00D15CBD" w:rsidRDefault="00D15CBD" w:rsidP="00D15CBD">
      <w:pPr>
        <w:pStyle w:val="Answers"/>
        <w:rPr>
          <w:lang w:val="en-IN" w:eastAsia="en-IN"/>
        </w:rPr>
      </w:pPr>
      <w:r>
        <w:rPr>
          <w:lang w:val="en-IN" w:eastAsia="en-IN"/>
        </w:rPr>
        <w:t># Answer 47</w:t>
      </w:r>
    </w:p>
    <w:p w:rsidR="00476902" w:rsidRDefault="00D15CBD" w:rsidP="00476902">
      <w:pPr>
        <w:pStyle w:val="Answers"/>
        <w:rPr>
          <w:lang w:val="en-IN" w:eastAsia="en-IN"/>
        </w:rPr>
      </w:pPr>
      <w:r>
        <w:rPr>
          <w:lang w:val="en-IN" w:eastAsia="en-IN"/>
        </w:rP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73).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pStyle w:val="Answers"/>
        <w:rPr>
          <w:lang w:val="en-IN" w:eastAsia="en-IN"/>
        </w:rPr>
      </w:pPr>
    </w:p>
    <w:p w:rsidR="00476902" w:rsidRDefault="00476902" w:rsidP="00476902">
      <w:pPr>
        <w:pStyle w:val="Answers"/>
        <w:rPr>
          <w:lang w:val="en-IN" w:eastAsia="en-IN"/>
        </w:rPr>
      </w:pPr>
    </w:p>
    <w:p w:rsidR="00476902" w:rsidRDefault="00476902" w:rsidP="00476902">
      <w:pPr>
        <w:pStyle w:val="Answers"/>
        <w:rPr>
          <w:lang w:val="en-IN" w:eastAsia="en-IN"/>
        </w:rPr>
      </w:pPr>
    </w:p>
    <w:p w:rsidR="00476902" w:rsidRDefault="00476902" w:rsidP="00476902">
      <w:pPr>
        <w:pStyle w:val="Answers"/>
        <w:rPr>
          <w:lang w:val="en-IN" w:eastAsia="en-IN"/>
        </w:rPr>
      </w:pPr>
    </w:p>
    <w:p w:rsidR="00476902" w:rsidRDefault="00476902" w:rsidP="00476902">
      <w:pPr>
        <w:pStyle w:val="Answers"/>
        <w:rPr>
          <w:lang w:val="en-IN" w:eastAsia="en-IN"/>
        </w:rPr>
      </w:pPr>
    </w:p>
    <w:p w:rsidR="00D15CBD" w:rsidRPr="00D15CBD" w:rsidRDefault="00D15CBD" w:rsidP="00476902">
      <w:pPr>
        <w:pStyle w:val="Answers"/>
        <w:rPr>
          <w:lang w:val="en-IN" w:eastAsia="en-IN"/>
        </w:rPr>
      </w:pPr>
      <w:r>
        <w:rPr>
          <w:lang w:val="en-IN" w:eastAsia="en-IN"/>
        </w:rPr>
        <w:t># Answer 48</w:t>
      </w:r>
      <w:r>
        <w:rPr>
          <w:lang w:val="en-IN" w:eastAsia="en-IN"/>
        </w:rPr>
        <w:tab/>
      </w:r>
    </w:p>
    <w:p w:rsidR="00D15CBD" w:rsidRDefault="00D15CBD" w:rsidP="00D15CBD">
      <w:pPr>
        <w:pStyle w:val="Answers"/>
        <w:rPr>
          <w:lang w:val="en-IN" w:eastAsia="en-IN"/>
        </w:rPr>
      </w:pPr>
      <w:r>
        <w:rPr>
          <w:lang w:val="en-IN" w:eastAsia="en-IN"/>
        </w:rPr>
        <w:drawing>
          <wp:inline distT="0" distB="0" distL="0" distR="0" wp14:anchorId="439BFF82" wp14:editId="52A5F571">
            <wp:extent cx="5943045" cy="2987513"/>
            <wp:effectExtent l="0" t="0" r="63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74).png"/>
                    <pic:cNvPicPr/>
                  </pic:nvPicPr>
                  <pic:blipFill>
                    <a:blip r:embed="rId41">
                      <a:extLst>
                        <a:ext uri="{28A0092B-C50C-407E-A947-70E740481C1C}">
                          <a14:useLocalDpi xmlns:a14="http://schemas.microsoft.com/office/drawing/2010/main" val="0"/>
                        </a:ext>
                      </a:extLst>
                    </a:blip>
                    <a:stretch>
                      <a:fillRect/>
                    </a:stretch>
                  </pic:blipFill>
                  <pic:spPr>
                    <a:xfrm>
                      <a:off x="0" y="0"/>
                      <a:ext cx="5964014" cy="2998054"/>
                    </a:xfrm>
                    <a:prstGeom prst="rect">
                      <a:avLst/>
                    </a:prstGeom>
                  </pic:spPr>
                </pic:pic>
              </a:graphicData>
            </a:graphic>
          </wp:inline>
        </w:drawing>
      </w:r>
    </w:p>
    <w:p w:rsidR="00D15CBD" w:rsidRDefault="00D15CBD" w:rsidP="00D15CBD">
      <w:pPr>
        <w:pStyle w:val="Answers"/>
        <w:rPr>
          <w:lang w:val="en-IN" w:eastAsia="en-IN"/>
        </w:rPr>
      </w:pPr>
    </w:p>
    <w:p w:rsidR="00D15CBD" w:rsidRDefault="00D15CBD" w:rsidP="00D15CBD">
      <w:pPr>
        <w:pStyle w:val="Answers"/>
        <w:rPr>
          <w:lang w:val="en-IN" w:eastAsia="en-IN"/>
        </w:rPr>
      </w:pPr>
      <w:r>
        <w:rPr>
          <w:lang w:val="en-IN" w:eastAsia="en-IN"/>
        </w:rPr>
        <w:t># Answer 49</w:t>
      </w:r>
    </w:p>
    <w:p w:rsidR="00D15CBD" w:rsidRDefault="00476902" w:rsidP="00D15CBD">
      <w:pPr>
        <w:rPr>
          <w:lang w:val="en-IN" w:eastAsia="en-IN"/>
        </w:rPr>
      </w:pPr>
      <w:r>
        <w:rPr>
          <w:lang w:val="en-IN" w:eastAsia="en-IN"/>
        </w:rPr>
        <w:drawing>
          <wp:inline distT="0" distB="0" distL="0" distR="0">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77).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D15CBD" w:rsidP="00D15CBD">
      <w:pPr>
        <w:pStyle w:val="Answers"/>
        <w:rPr>
          <w:lang w:val="en-IN" w:eastAsia="en-IN"/>
        </w:rPr>
      </w:pPr>
      <w:r>
        <w:rPr>
          <w:lang w:val="en-IN" w:eastAsia="en-IN"/>
        </w:rPr>
        <w:tab/>
      </w:r>
      <w:r w:rsidR="00476902">
        <w:rPr>
          <w:lang w:val="en-IN" w:eastAsia="en-IN"/>
        </w:rPr>
        <w:drawing>
          <wp:inline distT="0" distB="0" distL="0" distR="0">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78).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pStyle w:val="Answers"/>
        <w:rPr>
          <w:lang w:val="en-IN" w:eastAsia="en-IN"/>
        </w:rPr>
      </w:pPr>
      <w:r>
        <w:rPr>
          <w:lang w:val="en-IN" w:eastAsia="en-IN"/>
        </w:rPr>
        <w:t># Answer 50</w:t>
      </w:r>
    </w:p>
    <w:p w:rsidR="00476902" w:rsidRPr="00476902" w:rsidRDefault="00476902" w:rsidP="00476902">
      <w:pPr>
        <w:pStyle w:val="Answers"/>
        <w:rPr>
          <w:lang w:val="en-IN" w:eastAsia="en-IN"/>
        </w:rPr>
      </w:pPr>
      <w:r>
        <w:rPr>
          <w:lang w:val="en-IN" w:eastAsia="en-IN"/>
        </w:rPr>
        <w:drawing>
          <wp:inline distT="0" distB="0" distL="0" distR="0">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79).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rPr>
          <w:lang w:val="en-IN" w:eastAsia="en-IN"/>
        </w:rPr>
      </w:pPr>
    </w:p>
    <w:p w:rsidR="00476902" w:rsidRDefault="00476902" w:rsidP="00476902">
      <w:pPr>
        <w:tabs>
          <w:tab w:val="left" w:pos="1055"/>
        </w:tabs>
        <w:rPr>
          <w:lang w:val="en-IN" w:eastAsia="en-IN"/>
        </w:rPr>
      </w:pPr>
      <w:r>
        <w:rPr>
          <w:lang w:val="en-IN" w:eastAsia="en-IN"/>
        </w:rPr>
        <w:tab/>
      </w:r>
      <w:r>
        <w:rPr>
          <w:lang w:val="en-IN" w:eastAsia="en-IN"/>
        </w:rPr>
        <w:drawing>
          <wp:inline distT="0" distB="0" distL="0" distR="0">
            <wp:extent cx="5943600" cy="3341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80).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pStyle w:val="Answers"/>
        <w:rPr>
          <w:lang w:val="en-IN" w:eastAsia="en-IN"/>
        </w:rPr>
      </w:pPr>
      <w:r>
        <w:rPr>
          <w:lang w:val="en-IN" w:eastAsia="en-IN"/>
        </w:rPr>
        <w:t># Answer 51</w:t>
      </w:r>
    </w:p>
    <w:p w:rsidR="00476902" w:rsidRDefault="00476902" w:rsidP="00476902">
      <w:pPr>
        <w:pStyle w:val="Answers"/>
        <w:rPr>
          <w:lang w:val="en-IN" w:eastAsia="en-IN"/>
        </w:rPr>
      </w:pPr>
      <w:r>
        <w:rPr>
          <w:lang w:val="en-IN" w:eastAsia="en-IN"/>
        </w:rPr>
        <w:drawing>
          <wp:inline distT="0" distB="0" distL="0" distR="0">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82).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rPr>
          <w:lang w:val="en-IN" w:eastAsia="en-IN"/>
        </w:rPr>
      </w:pPr>
    </w:p>
    <w:p w:rsidR="00476902" w:rsidRDefault="00476902" w:rsidP="00476902">
      <w:pPr>
        <w:pStyle w:val="Answers"/>
        <w:rPr>
          <w:lang w:val="en-IN" w:eastAsia="en-IN"/>
        </w:rPr>
      </w:pPr>
      <w:r>
        <w:rPr>
          <w:lang w:val="en-IN" w:eastAsia="en-IN"/>
        </w:rPr>
        <w:t># Answer 52</w:t>
      </w:r>
    </w:p>
    <w:p w:rsidR="00476902" w:rsidRDefault="00476902" w:rsidP="00476902">
      <w:pPr>
        <w:pStyle w:val="Answers"/>
        <w:rPr>
          <w:lang w:val="en-IN" w:eastAsia="en-IN"/>
        </w:rPr>
      </w:pPr>
      <w:r>
        <w:rPr>
          <w:lang w:val="en-IN" w:eastAsia="en-IN"/>
        </w:rPr>
        <w:drawing>
          <wp:inline distT="0" distB="0" distL="0" distR="0">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83).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pStyle w:val="Answers"/>
        <w:rPr>
          <w:lang w:val="en-IN" w:eastAsia="en-IN"/>
        </w:rPr>
      </w:pPr>
      <w:r>
        <w:rPr>
          <w:lang w:val="en-IN" w:eastAsia="en-IN"/>
        </w:rPr>
        <w:t># Answer 53</w:t>
      </w:r>
    </w:p>
    <w:p w:rsidR="00476902" w:rsidRDefault="00476902" w:rsidP="00476902">
      <w:pPr>
        <w:pStyle w:val="Answers"/>
        <w:rPr>
          <w:lang w:val="en-IN" w:eastAsia="en-IN"/>
        </w:rPr>
      </w:pPr>
      <w:r>
        <w:rPr>
          <w:lang w:val="en-IN" w:eastAsia="en-IN"/>
        </w:rPr>
        <w:drawing>
          <wp:inline distT="0" distB="0" distL="0" distR="0">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84).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76902" w:rsidRDefault="00476902" w:rsidP="00476902">
      <w:pPr>
        <w:pStyle w:val="Answers"/>
        <w:rPr>
          <w:lang w:val="en-IN" w:eastAsia="en-IN"/>
        </w:rPr>
      </w:pPr>
      <w:r>
        <w:rPr>
          <w:lang w:val="en-IN" w:eastAsia="en-IN"/>
        </w:rPr>
        <w:t># Answer 54</w:t>
      </w:r>
    </w:p>
    <w:p w:rsidR="00476902" w:rsidRDefault="00476902" w:rsidP="00476902">
      <w:pPr>
        <w:pStyle w:val="Answers"/>
        <w:rPr>
          <w:lang w:val="en-IN" w:eastAsia="en-IN"/>
        </w:rPr>
      </w:pPr>
      <w:r>
        <w:rPr>
          <w:lang w:val="en-IN" w:eastAsia="en-IN"/>
        </w:rPr>
        <w:drawing>
          <wp:inline distT="0" distB="0" distL="0" distR="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85).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B50A7" w:rsidRDefault="002B50A7" w:rsidP="00476902">
      <w:pPr>
        <w:pStyle w:val="Answers"/>
        <w:rPr>
          <w:lang w:val="en-IN" w:eastAsia="en-IN"/>
        </w:rPr>
      </w:pPr>
    </w:p>
    <w:p w:rsidR="00476902" w:rsidRDefault="00476902" w:rsidP="00476902">
      <w:pPr>
        <w:pStyle w:val="Answers"/>
        <w:rPr>
          <w:lang w:val="en-IN" w:eastAsia="en-IN"/>
        </w:rPr>
      </w:pPr>
      <w:r>
        <w:rPr>
          <w:lang w:val="en-IN" w:eastAsia="en-IN"/>
        </w:rPr>
        <w:t># Answer 55</w:t>
      </w:r>
    </w:p>
    <w:p w:rsidR="002B50A7" w:rsidRDefault="00D51B9D" w:rsidP="00D51B9D">
      <w:pPr>
        <w:pStyle w:val="Text"/>
        <w:rPr>
          <w:rFonts w:eastAsia="Times New Roman"/>
          <w:lang w:val="en-IN" w:eastAsia="en-IN"/>
        </w:rPr>
      </w:pPr>
      <w:r>
        <w:rPr>
          <w:rFonts w:eastAsia="Times New Roman"/>
          <w:lang w:val="en-IN" w:eastAsia="en-IN"/>
        </w:rPr>
        <w:t>Refer FunctionFile.ipynb</w:t>
      </w:r>
    </w:p>
    <w:p w:rsidR="002B50A7" w:rsidRDefault="002B50A7" w:rsidP="002B50A7">
      <w:pPr>
        <w:pStyle w:val="Answers"/>
        <w:rPr>
          <w:rFonts w:eastAsia="Times New Roman"/>
          <w:lang w:val="en-IN" w:eastAsia="en-IN"/>
        </w:rPr>
      </w:pPr>
      <w:r>
        <w:rPr>
          <w:rFonts w:eastAsia="Times New Roman"/>
          <w:lang w:val="en-IN" w:eastAsia="en-IN"/>
        </w:rPr>
        <w:t># Answer 56</w:t>
      </w:r>
    </w:p>
    <w:p w:rsidR="00CA4D8F" w:rsidRDefault="00CA4D8F" w:rsidP="00CA4D8F">
      <w:pPr>
        <w:pStyle w:val="Text"/>
        <w:rPr>
          <w:rFonts w:eastAsia="Times New Roman"/>
          <w:lang w:val="en-IN" w:eastAsia="en-IN"/>
        </w:rPr>
      </w:pPr>
      <w:r>
        <w:rPr>
          <w:rFonts w:eastAsia="Times New Roman"/>
          <w:lang w:val="en-IN" w:eastAsia="en-IN"/>
        </w:rPr>
        <w:t>Refer FunctionFile.ipynb</w:t>
      </w:r>
    </w:p>
    <w:p w:rsidR="002B50A7" w:rsidRDefault="002B50A7" w:rsidP="002B50A7">
      <w:pPr>
        <w:pStyle w:val="Answers"/>
      </w:pPr>
      <w:r>
        <w:t># Answer 57</w:t>
      </w:r>
    </w:p>
    <w:p w:rsidR="002B50A7" w:rsidRPr="002B50A7" w:rsidRDefault="002B50A7" w:rsidP="002B50A7">
      <w:pPr>
        <w:pStyle w:val="Text"/>
      </w:pPr>
      <w:r>
        <w:t>1.</w:t>
      </w:r>
      <w:r w:rsidRPr="002B50A7">
        <w:t>Hypothesis:</w:t>
      </w:r>
      <w:r w:rsidRPr="002B50A7">
        <w:br/>
        <w:t>Python’s built-in sorted() function (which uses Timsort) runs in average-case time O(nlogn).</w:t>
      </w:r>
    </w:p>
    <w:p w:rsidR="002B50A7" w:rsidRPr="002B50A7" w:rsidRDefault="002B50A7" w:rsidP="002B50A7">
      <w:pPr>
        <w:pStyle w:val="Text"/>
      </w:pPr>
      <w:r>
        <w:t>2.</w:t>
      </w:r>
      <w:r w:rsidRPr="002B50A7">
        <w:t>Generate Data:</w:t>
      </w:r>
      <w:r w:rsidRPr="002B50A7">
        <w:br/>
        <w:t xml:space="preserve">For various values of </w:t>
      </w:r>
      <w:r w:rsidR="00CA4D8F">
        <w:t>n</w:t>
      </w:r>
      <w:r w:rsidRPr="002B50A7">
        <w:t xml:space="preserve"> (e.g. 10^3</w:t>
      </w:r>
      <w:r>
        <w:t>,</w:t>
      </w:r>
      <w:r w:rsidRPr="002B50A7">
        <w:t>10^4</w:t>
      </w:r>
      <w:r>
        <w:t>,</w:t>
      </w:r>
      <w:r w:rsidRPr="002B50A7">
        <w:t>10^5, …), generate random lists (or arrays) of n numbers.</w:t>
      </w:r>
    </w:p>
    <w:p w:rsidR="002B50A7" w:rsidRPr="002B50A7" w:rsidRDefault="002B50A7" w:rsidP="002B50A7">
      <w:pPr>
        <w:pStyle w:val="Text"/>
      </w:pPr>
      <w:r>
        <w:t>3.</w:t>
      </w:r>
      <w:r w:rsidRPr="002B50A7">
        <w:t>Measure Running Time:</w:t>
      </w:r>
      <w:r w:rsidRPr="002B50A7">
        <w:br/>
        <w:t>Time how long sorted() takes to sort these lists. Again, average over several runs for each n to reduce measurement noise.</w:t>
      </w:r>
    </w:p>
    <w:p w:rsidR="002B50A7" w:rsidRPr="002B50A7" w:rsidRDefault="002B50A7" w:rsidP="002B50A7">
      <w:pPr>
        <w:pStyle w:val="Text"/>
      </w:pPr>
      <w:r>
        <w:t>4.</w:t>
      </w:r>
      <w:r w:rsidRPr="002B50A7">
        <w:t>Visualization &amp; Analysis:</w:t>
      </w:r>
    </w:p>
    <w:p w:rsidR="002B50A7" w:rsidRPr="002B50A7" w:rsidRDefault="002B50A7" w:rsidP="002B50A7">
      <w:pPr>
        <w:pStyle w:val="Text"/>
      </w:pPr>
      <w:r w:rsidRPr="002B50A7">
        <w:t xml:space="preserve">Log–Log Plot: Plot the running times vs. </w:t>
      </w:r>
      <w:r>
        <w:t>n</w:t>
      </w:r>
      <w:r w:rsidRPr="002B50A7">
        <w:t xml:space="preserve"> on a log–log chart.</w:t>
      </w:r>
    </w:p>
    <w:p w:rsidR="002B50A7" w:rsidRPr="002B50A7" w:rsidRDefault="002B50A7" w:rsidP="002B50A7">
      <w:pPr>
        <w:pStyle w:val="Text"/>
      </w:pPr>
      <w:r w:rsidRPr="002B50A7">
        <w:t xml:space="preserve">Ratio Test: Alternatively, compute T(n)/(nlogn) for each </w:t>
      </w:r>
      <w:r>
        <w:t xml:space="preserve">n </w:t>
      </w:r>
      <w:r w:rsidRPr="002B50A7">
        <w:t>and check whether the ratio stabilizes to a constant.</w:t>
      </w:r>
    </w:p>
    <w:p w:rsidR="002B50A7" w:rsidRPr="002B50A7" w:rsidRDefault="002B50A7" w:rsidP="002B50A7">
      <w:pPr>
        <w:pStyle w:val="Text"/>
      </w:pPr>
      <w:r w:rsidRPr="002B50A7">
        <w:t>Expected Outcome: The data should be consistent with O(nlogn) performance.</w:t>
      </w:r>
    </w:p>
    <w:p w:rsidR="002B50A7" w:rsidRDefault="00CA4D8F" w:rsidP="002B50A7">
      <w:pPr>
        <w:pStyle w:val="Answers"/>
        <w:rPr>
          <w:lang w:val="en-IN"/>
        </w:rPr>
      </w:pPr>
      <w:r>
        <w:rPr>
          <w:lang w:val="en-IN"/>
        </w:rPr>
        <w:t xml:space="preserve"># </w:t>
      </w:r>
      <w:r w:rsidR="00D51B9D">
        <w:rPr>
          <w:lang w:val="en-IN"/>
        </w:rPr>
        <w:t>Answer 58</w:t>
      </w:r>
    </w:p>
    <w:p w:rsidR="00D51B9D" w:rsidRPr="002B50A7" w:rsidRDefault="00D51B9D" w:rsidP="00D51B9D">
      <w:pPr>
        <w:pStyle w:val="Text"/>
        <w:rPr>
          <w:lang w:val="en-IN"/>
        </w:rPr>
      </w:pPr>
      <w:r>
        <w:rPr>
          <w:lang w:val="en-IN"/>
        </w:rPr>
        <w:t>Refer FunctionFile.ipynb</w:t>
      </w:r>
      <w:bookmarkStart w:id="0" w:name="_GoBack"/>
      <w:bookmarkEnd w:id="0"/>
    </w:p>
    <w:p w:rsidR="002B50A7" w:rsidRPr="00476902" w:rsidRDefault="002B50A7" w:rsidP="002B50A7">
      <w:pPr>
        <w:pStyle w:val="Answers"/>
        <w:rPr>
          <w:rFonts w:eastAsia="Times New Roman"/>
          <w:lang w:val="en-IN" w:eastAsia="en-IN"/>
        </w:rPr>
      </w:pPr>
    </w:p>
    <w:p w:rsidR="00476902" w:rsidRPr="00476902" w:rsidRDefault="00476902" w:rsidP="00476902">
      <w:pPr>
        <w:pStyle w:val="Answers"/>
        <w:rPr>
          <w:lang w:val="en-IN" w:eastAsia="en-IN"/>
        </w:rPr>
      </w:pPr>
    </w:p>
    <w:sectPr w:rsidR="00476902" w:rsidRPr="004769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2CE5" w:rsidRDefault="00962CE5" w:rsidP="00F32012">
      <w:pPr>
        <w:spacing w:after="0" w:line="240" w:lineRule="auto"/>
      </w:pPr>
      <w:r>
        <w:separator/>
      </w:r>
    </w:p>
  </w:endnote>
  <w:endnote w:type="continuationSeparator" w:id="0">
    <w:p w:rsidR="00962CE5" w:rsidRDefault="00962CE5" w:rsidP="00F32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2CE5" w:rsidRDefault="00962CE5" w:rsidP="00F32012">
      <w:pPr>
        <w:spacing w:after="0" w:line="240" w:lineRule="auto"/>
      </w:pPr>
      <w:r>
        <w:separator/>
      </w:r>
    </w:p>
  </w:footnote>
  <w:footnote w:type="continuationSeparator" w:id="0">
    <w:p w:rsidR="00962CE5" w:rsidRDefault="00962CE5" w:rsidP="00F3201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1B9A3E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11"/>
    <w:rsid w:val="000C3698"/>
    <w:rsid w:val="00296C2B"/>
    <w:rsid w:val="002A7AE0"/>
    <w:rsid w:val="002B50A7"/>
    <w:rsid w:val="00472111"/>
    <w:rsid w:val="00476902"/>
    <w:rsid w:val="00504A4B"/>
    <w:rsid w:val="00526CDE"/>
    <w:rsid w:val="00552F4B"/>
    <w:rsid w:val="00620928"/>
    <w:rsid w:val="00622967"/>
    <w:rsid w:val="00624271"/>
    <w:rsid w:val="00645252"/>
    <w:rsid w:val="006D3D74"/>
    <w:rsid w:val="007272A5"/>
    <w:rsid w:val="00776084"/>
    <w:rsid w:val="00796BD0"/>
    <w:rsid w:val="007F38B4"/>
    <w:rsid w:val="0083569A"/>
    <w:rsid w:val="00846EA7"/>
    <w:rsid w:val="00962CE5"/>
    <w:rsid w:val="00A9204E"/>
    <w:rsid w:val="00BC0962"/>
    <w:rsid w:val="00C250AA"/>
    <w:rsid w:val="00CA4D8F"/>
    <w:rsid w:val="00D15CBD"/>
    <w:rsid w:val="00D51B9D"/>
    <w:rsid w:val="00F32012"/>
    <w:rsid w:val="00F53C94"/>
    <w:rsid w:val="00F83121"/>
    <w:rsid w:val="00F96DD6"/>
    <w:rsid w:val="00FC2322"/>
    <w:rsid w:val="00FE70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5059555-B06F-4FB7-8C8C-B47751AD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0928"/>
    <w:rPr>
      <w:noProof/>
    </w:rPr>
  </w:style>
  <w:style w:type="paragraph" w:styleId="Heading1">
    <w:name w:val="heading 1"/>
    <w:basedOn w:val="Normal"/>
    <w:next w:val="Normal"/>
    <w:link w:val="Heading1Char"/>
    <w:uiPriority w:val="9"/>
    <w:qFormat/>
    <w:rsid w:val="00620928"/>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noProof w:val="0"/>
      <w:color w:val="000000" w:themeColor="text1"/>
      <w:sz w:val="36"/>
      <w:szCs w:val="36"/>
    </w:rPr>
  </w:style>
  <w:style w:type="paragraph" w:styleId="Heading2">
    <w:name w:val="heading 2"/>
    <w:basedOn w:val="Normal"/>
    <w:next w:val="Normal"/>
    <w:link w:val="Heading2Char"/>
    <w:uiPriority w:val="9"/>
    <w:unhideWhenUsed/>
    <w:qFormat/>
    <w:rsid w:val="00620928"/>
    <w:pPr>
      <w:keepNext/>
      <w:keepLines/>
      <w:numPr>
        <w:ilvl w:val="1"/>
        <w:numId w:val="1"/>
      </w:numPr>
      <w:spacing w:before="360" w:after="0"/>
      <w:outlineLvl w:val="1"/>
    </w:pPr>
    <w:rPr>
      <w:rFonts w:asciiTheme="majorHAnsi" w:eastAsiaTheme="majorEastAsia" w:hAnsiTheme="majorHAnsi" w:cstheme="majorBidi"/>
      <w:b/>
      <w:bCs/>
      <w:smallCaps/>
      <w:noProof w:val="0"/>
      <w:color w:val="000000" w:themeColor="text1"/>
      <w:sz w:val="28"/>
      <w:szCs w:val="28"/>
    </w:rPr>
  </w:style>
  <w:style w:type="paragraph" w:styleId="Heading3">
    <w:name w:val="heading 3"/>
    <w:basedOn w:val="Normal"/>
    <w:next w:val="Normal"/>
    <w:link w:val="Heading3Char"/>
    <w:uiPriority w:val="9"/>
    <w:unhideWhenUsed/>
    <w:qFormat/>
    <w:rsid w:val="00620928"/>
    <w:pPr>
      <w:keepNext/>
      <w:keepLines/>
      <w:numPr>
        <w:ilvl w:val="2"/>
        <w:numId w:val="1"/>
      </w:numPr>
      <w:spacing w:before="200" w:after="0"/>
      <w:outlineLvl w:val="2"/>
    </w:pPr>
    <w:rPr>
      <w:rFonts w:asciiTheme="majorHAnsi" w:eastAsiaTheme="majorEastAsia" w:hAnsiTheme="majorHAnsi" w:cstheme="majorBidi"/>
      <w:b/>
      <w:bCs/>
      <w:noProof w:val="0"/>
      <w:color w:val="000000" w:themeColor="text1"/>
    </w:rPr>
  </w:style>
  <w:style w:type="paragraph" w:styleId="Heading4">
    <w:name w:val="heading 4"/>
    <w:basedOn w:val="Normal"/>
    <w:next w:val="Normal"/>
    <w:link w:val="Heading4Char"/>
    <w:uiPriority w:val="9"/>
    <w:unhideWhenUsed/>
    <w:qFormat/>
    <w:rsid w:val="00620928"/>
    <w:pPr>
      <w:keepNext/>
      <w:keepLines/>
      <w:numPr>
        <w:ilvl w:val="3"/>
        <w:numId w:val="1"/>
      </w:numPr>
      <w:spacing w:before="200" w:after="0"/>
      <w:outlineLvl w:val="3"/>
    </w:pPr>
    <w:rPr>
      <w:rFonts w:asciiTheme="majorHAnsi" w:eastAsiaTheme="majorEastAsia" w:hAnsiTheme="majorHAnsi" w:cstheme="majorBidi"/>
      <w:b/>
      <w:bCs/>
      <w:i/>
      <w:iCs/>
      <w:noProof w:val="0"/>
      <w:color w:val="000000" w:themeColor="text1"/>
    </w:rPr>
  </w:style>
  <w:style w:type="paragraph" w:styleId="Heading5">
    <w:name w:val="heading 5"/>
    <w:basedOn w:val="Normal"/>
    <w:next w:val="Normal"/>
    <w:link w:val="Heading5Char"/>
    <w:uiPriority w:val="9"/>
    <w:unhideWhenUsed/>
    <w:qFormat/>
    <w:rsid w:val="00620928"/>
    <w:pPr>
      <w:keepNext/>
      <w:keepLines/>
      <w:numPr>
        <w:ilvl w:val="4"/>
        <w:numId w:val="1"/>
      </w:numPr>
      <w:spacing w:before="200" w:after="0"/>
      <w:outlineLvl w:val="4"/>
    </w:pPr>
    <w:rPr>
      <w:rFonts w:asciiTheme="majorHAnsi" w:eastAsiaTheme="majorEastAsia" w:hAnsiTheme="majorHAnsi" w:cstheme="majorBidi"/>
      <w:noProof w:val="0"/>
      <w:color w:val="323E4F" w:themeColor="text2" w:themeShade="BF"/>
    </w:rPr>
  </w:style>
  <w:style w:type="paragraph" w:styleId="Heading6">
    <w:name w:val="heading 6"/>
    <w:basedOn w:val="Normal"/>
    <w:next w:val="Normal"/>
    <w:link w:val="Heading6Char"/>
    <w:uiPriority w:val="9"/>
    <w:unhideWhenUsed/>
    <w:qFormat/>
    <w:rsid w:val="00620928"/>
    <w:pPr>
      <w:keepNext/>
      <w:keepLines/>
      <w:numPr>
        <w:ilvl w:val="5"/>
        <w:numId w:val="1"/>
      </w:numPr>
      <w:spacing w:before="200" w:after="0"/>
      <w:outlineLvl w:val="5"/>
    </w:pPr>
    <w:rPr>
      <w:rFonts w:asciiTheme="majorHAnsi" w:eastAsiaTheme="majorEastAsia" w:hAnsiTheme="majorHAnsi" w:cstheme="majorBidi"/>
      <w:i/>
      <w:iCs/>
      <w:noProof w:val="0"/>
      <w:color w:val="323E4F" w:themeColor="text2" w:themeShade="BF"/>
    </w:rPr>
  </w:style>
  <w:style w:type="paragraph" w:styleId="Heading7">
    <w:name w:val="heading 7"/>
    <w:basedOn w:val="Normal"/>
    <w:next w:val="Normal"/>
    <w:link w:val="Heading7Char"/>
    <w:uiPriority w:val="9"/>
    <w:unhideWhenUsed/>
    <w:qFormat/>
    <w:rsid w:val="00620928"/>
    <w:pPr>
      <w:keepNext/>
      <w:keepLines/>
      <w:numPr>
        <w:ilvl w:val="6"/>
        <w:numId w:val="1"/>
      </w:numPr>
      <w:spacing w:before="200" w:after="0"/>
      <w:outlineLvl w:val="6"/>
    </w:pPr>
    <w:rPr>
      <w:rFonts w:asciiTheme="majorHAnsi" w:eastAsiaTheme="majorEastAsia" w:hAnsiTheme="majorHAnsi" w:cstheme="majorBidi"/>
      <w:i/>
      <w:iCs/>
      <w:noProof w:val="0"/>
      <w:color w:val="404040" w:themeColor="text1" w:themeTint="BF"/>
    </w:rPr>
  </w:style>
  <w:style w:type="paragraph" w:styleId="Heading8">
    <w:name w:val="heading 8"/>
    <w:basedOn w:val="Normal"/>
    <w:next w:val="Normal"/>
    <w:link w:val="Heading8Char"/>
    <w:uiPriority w:val="9"/>
    <w:unhideWhenUsed/>
    <w:qFormat/>
    <w:rsid w:val="00620928"/>
    <w:pPr>
      <w:keepNext/>
      <w:keepLines/>
      <w:numPr>
        <w:ilvl w:val="7"/>
        <w:numId w:val="1"/>
      </w:numPr>
      <w:spacing w:before="200" w:after="0"/>
      <w:outlineLvl w:val="7"/>
    </w:pPr>
    <w:rPr>
      <w:rFonts w:asciiTheme="majorHAnsi" w:eastAsiaTheme="majorEastAsia" w:hAnsiTheme="majorHAnsi" w:cstheme="majorBidi"/>
      <w:noProof w:val="0"/>
      <w:color w:val="404040" w:themeColor="text1" w:themeTint="BF"/>
      <w:sz w:val="20"/>
      <w:szCs w:val="20"/>
    </w:rPr>
  </w:style>
  <w:style w:type="paragraph" w:styleId="Heading9">
    <w:name w:val="heading 9"/>
    <w:basedOn w:val="Normal"/>
    <w:next w:val="Normal"/>
    <w:link w:val="Heading9Char"/>
    <w:uiPriority w:val="9"/>
    <w:unhideWhenUsed/>
    <w:qFormat/>
    <w:rsid w:val="00620928"/>
    <w:pPr>
      <w:keepNext/>
      <w:keepLines/>
      <w:numPr>
        <w:ilvl w:val="8"/>
        <w:numId w:val="1"/>
      </w:numPr>
      <w:spacing w:before="200" w:after="0"/>
      <w:outlineLvl w:val="8"/>
    </w:pPr>
    <w:rPr>
      <w:rFonts w:asciiTheme="majorHAnsi" w:eastAsiaTheme="majorEastAsia" w:hAnsiTheme="majorHAnsi" w:cstheme="majorBidi"/>
      <w:i/>
      <w:iCs/>
      <w:noProof w:val="0"/>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92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62092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62092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62092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62092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62092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rsid w:val="006209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209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62092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20928"/>
    <w:pPr>
      <w:spacing w:after="0" w:line="240" w:lineRule="auto"/>
      <w:contextualSpacing/>
    </w:pPr>
    <w:rPr>
      <w:rFonts w:asciiTheme="majorHAnsi" w:eastAsiaTheme="majorEastAsia" w:hAnsiTheme="majorHAnsi" w:cstheme="majorBidi"/>
      <w:noProof w:val="0"/>
      <w:color w:val="000000" w:themeColor="text1"/>
      <w:sz w:val="56"/>
      <w:szCs w:val="56"/>
    </w:rPr>
  </w:style>
  <w:style w:type="character" w:customStyle="1" w:styleId="TitleChar">
    <w:name w:val="Title Char"/>
    <w:basedOn w:val="DefaultParagraphFont"/>
    <w:link w:val="Title"/>
    <w:uiPriority w:val="10"/>
    <w:rsid w:val="0062092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20928"/>
    <w:pPr>
      <w:numPr>
        <w:ilvl w:val="1"/>
      </w:numPr>
    </w:pPr>
    <w:rPr>
      <w:noProof w:val="0"/>
      <w:color w:val="5A5A5A" w:themeColor="text1" w:themeTint="A5"/>
      <w:spacing w:val="10"/>
    </w:rPr>
  </w:style>
  <w:style w:type="character" w:customStyle="1" w:styleId="SubtitleChar">
    <w:name w:val="Subtitle Char"/>
    <w:basedOn w:val="DefaultParagraphFont"/>
    <w:link w:val="Subtitle"/>
    <w:uiPriority w:val="11"/>
    <w:rsid w:val="00620928"/>
    <w:rPr>
      <w:color w:val="5A5A5A" w:themeColor="text1" w:themeTint="A5"/>
      <w:spacing w:val="10"/>
    </w:rPr>
  </w:style>
  <w:style w:type="character" w:styleId="SubtleEmphasis">
    <w:name w:val="Subtle Emphasis"/>
    <w:basedOn w:val="DefaultParagraphFont"/>
    <w:uiPriority w:val="19"/>
    <w:qFormat/>
    <w:rsid w:val="00620928"/>
    <w:rPr>
      <w:i/>
      <w:iCs/>
      <w:color w:val="404040" w:themeColor="text1" w:themeTint="BF"/>
    </w:rPr>
  </w:style>
  <w:style w:type="character" w:styleId="Emphasis">
    <w:name w:val="Emphasis"/>
    <w:basedOn w:val="DefaultParagraphFont"/>
    <w:uiPriority w:val="20"/>
    <w:qFormat/>
    <w:rsid w:val="00620928"/>
    <w:rPr>
      <w:i/>
      <w:iCs/>
      <w:color w:val="auto"/>
    </w:rPr>
  </w:style>
  <w:style w:type="character" w:styleId="IntenseEmphasis">
    <w:name w:val="Intense Emphasis"/>
    <w:basedOn w:val="DefaultParagraphFont"/>
    <w:uiPriority w:val="21"/>
    <w:qFormat/>
    <w:rsid w:val="00620928"/>
    <w:rPr>
      <w:b/>
      <w:bCs/>
      <w:i/>
      <w:iCs/>
      <w:caps/>
    </w:rPr>
  </w:style>
  <w:style w:type="character" w:styleId="Strong">
    <w:name w:val="Strong"/>
    <w:basedOn w:val="DefaultParagraphFont"/>
    <w:uiPriority w:val="22"/>
    <w:qFormat/>
    <w:rsid w:val="00620928"/>
    <w:rPr>
      <w:b/>
      <w:bCs/>
      <w:color w:val="000000" w:themeColor="text1"/>
    </w:rPr>
  </w:style>
  <w:style w:type="paragraph" w:styleId="Quote">
    <w:name w:val="Quote"/>
    <w:basedOn w:val="Normal"/>
    <w:next w:val="Normal"/>
    <w:link w:val="QuoteChar"/>
    <w:uiPriority w:val="29"/>
    <w:qFormat/>
    <w:rsid w:val="00620928"/>
    <w:pPr>
      <w:spacing w:before="160"/>
      <w:ind w:left="720" w:right="720"/>
    </w:pPr>
    <w:rPr>
      <w:i/>
      <w:iCs/>
      <w:noProof w:val="0"/>
      <w:color w:val="000000" w:themeColor="text1"/>
    </w:rPr>
  </w:style>
  <w:style w:type="character" w:customStyle="1" w:styleId="QuoteChar">
    <w:name w:val="Quote Char"/>
    <w:basedOn w:val="DefaultParagraphFont"/>
    <w:link w:val="Quote"/>
    <w:uiPriority w:val="29"/>
    <w:rsid w:val="00620928"/>
    <w:rPr>
      <w:i/>
      <w:iCs/>
      <w:color w:val="000000" w:themeColor="text1"/>
    </w:rPr>
  </w:style>
  <w:style w:type="paragraph" w:styleId="IntenseQuote">
    <w:name w:val="Intense Quote"/>
    <w:basedOn w:val="Normal"/>
    <w:next w:val="Normal"/>
    <w:link w:val="IntenseQuoteChar"/>
    <w:uiPriority w:val="30"/>
    <w:qFormat/>
    <w:rsid w:val="0062092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noProof w:val="0"/>
      <w:color w:val="000000" w:themeColor="text1"/>
    </w:rPr>
  </w:style>
  <w:style w:type="character" w:customStyle="1" w:styleId="IntenseQuoteChar">
    <w:name w:val="Intense Quote Char"/>
    <w:basedOn w:val="DefaultParagraphFont"/>
    <w:link w:val="IntenseQuote"/>
    <w:uiPriority w:val="30"/>
    <w:rsid w:val="00620928"/>
    <w:rPr>
      <w:color w:val="000000" w:themeColor="text1"/>
      <w:shd w:val="clear" w:color="auto" w:fill="F2F2F2" w:themeFill="background1" w:themeFillShade="F2"/>
    </w:rPr>
  </w:style>
  <w:style w:type="character" w:styleId="SubtleReference">
    <w:name w:val="Subtle Reference"/>
    <w:basedOn w:val="DefaultParagraphFont"/>
    <w:uiPriority w:val="31"/>
    <w:qFormat/>
    <w:rsid w:val="0062092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20928"/>
    <w:rPr>
      <w:b/>
      <w:bCs/>
      <w:smallCaps/>
      <w:u w:val="single"/>
    </w:rPr>
  </w:style>
  <w:style w:type="character" w:styleId="BookTitle">
    <w:name w:val="Book Title"/>
    <w:basedOn w:val="DefaultParagraphFont"/>
    <w:uiPriority w:val="33"/>
    <w:qFormat/>
    <w:rsid w:val="00620928"/>
    <w:rPr>
      <w:b w:val="0"/>
      <w:bCs w:val="0"/>
      <w:smallCap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20928"/>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620928"/>
    <w:pPr>
      <w:spacing w:after="0" w:line="240" w:lineRule="auto"/>
    </w:pPr>
  </w:style>
  <w:style w:type="paragraph" w:styleId="TOCHeading">
    <w:name w:val="TOC Heading"/>
    <w:basedOn w:val="Heading1"/>
    <w:next w:val="Normal"/>
    <w:uiPriority w:val="39"/>
    <w:semiHidden/>
    <w:unhideWhenUsed/>
    <w:qFormat/>
    <w:rsid w:val="00620928"/>
    <w:pPr>
      <w:outlineLvl w:val="9"/>
    </w:pPr>
    <w:rPr>
      <w:noProof/>
    </w:rPr>
  </w:style>
  <w:style w:type="paragraph" w:customStyle="1" w:styleId="Text">
    <w:name w:val="Text"/>
    <w:basedOn w:val="NoSpacing"/>
    <w:link w:val="TextChar"/>
    <w:qFormat/>
    <w:rsid w:val="00620928"/>
    <w:pPr>
      <w:shd w:val="clear" w:color="auto" w:fill="DEEAF6" w:themeFill="accent1" w:themeFillTint="33"/>
    </w:pPr>
    <w:rPr>
      <w:rFonts w:ascii="Arial Unicode MS" w:hAnsi="Arial Unicode MS"/>
      <w:color w:val="FF0000"/>
      <w:sz w:val="32"/>
      <w:szCs w:val="40"/>
    </w:rPr>
  </w:style>
  <w:style w:type="character" w:customStyle="1" w:styleId="TextChar">
    <w:name w:val="Text Char"/>
    <w:basedOn w:val="DefaultParagraphFont"/>
    <w:link w:val="Text"/>
    <w:rsid w:val="00620928"/>
    <w:rPr>
      <w:rFonts w:ascii="Arial Unicode MS" w:hAnsi="Arial Unicode MS"/>
      <w:color w:val="FF0000"/>
      <w:sz w:val="32"/>
      <w:szCs w:val="40"/>
      <w:shd w:val="clear" w:color="auto" w:fill="DEEAF6" w:themeFill="accent1" w:themeFillTint="33"/>
    </w:rPr>
  </w:style>
  <w:style w:type="paragraph" w:customStyle="1" w:styleId="Code">
    <w:name w:val="Code"/>
    <w:basedOn w:val="Normal"/>
    <w:link w:val="CodeChar"/>
    <w:qFormat/>
    <w:rsid w:val="00620928"/>
    <w:pPr>
      <w:shd w:val="clear" w:color="auto" w:fill="000000" w:themeFill="text1"/>
      <w:spacing w:line="240" w:lineRule="auto"/>
    </w:pPr>
    <w:rPr>
      <w:rFonts w:ascii="Courier New" w:hAnsi="Courier New" w:cs="Courier New"/>
      <w:color w:val="BF8F00" w:themeColor="accent4" w:themeShade="BF"/>
      <w:sz w:val="28"/>
      <w:szCs w:val="28"/>
    </w:rPr>
  </w:style>
  <w:style w:type="character" w:customStyle="1" w:styleId="CodeChar">
    <w:name w:val="Code Char"/>
    <w:basedOn w:val="DefaultParagraphFont"/>
    <w:link w:val="Code"/>
    <w:rsid w:val="00620928"/>
    <w:rPr>
      <w:rFonts w:ascii="Courier New" w:hAnsi="Courier New" w:cs="Courier New"/>
      <w:noProof/>
      <w:color w:val="BF8F00" w:themeColor="accent4" w:themeShade="BF"/>
      <w:sz w:val="28"/>
      <w:szCs w:val="28"/>
      <w:shd w:val="clear" w:color="auto" w:fill="000000" w:themeFill="text1"/>
    </w:rPr>
  </w:style>
  <w:style w:type="paragraph" w:customStyle="1" w:styleId="Answers">
    <w:name w:val="Answers"/>
    <w:basedOn w:val="Normal"/>
    <w:link w:val="AnswersChar"/>
    <w:qFormat/>
    <w:rsid w:val="00620928"/>
    <w:rPr>
      <w:sz w:val="48"/>
      <w:szCs w:val="48"/>
    </w:rPr>
  </w:style>
  <w:style w:type="character" w:customStyle="1" w:styleId="AnswersChar">
    <w:name w:val="Answers Char"/>
    <w:basedOn w:val="DefaultParagraphFont"/>
    <w:link w:val="Answers"/>
    <w:rsid w:val="00620928"/>
    <w:rPr>
      <w:noProof/>
      <w:sz w:val="48"/>
      <w:szCs w:val="48"/>
    </w:rPr>
  </w:style>
  <w:style w:type="paragraph" w:customStyle="1" w:styleId="Style1">
    <w:name w:val="Style1"/>
    <w:basedOn w:val="Normal"/>
    <w:link w:val="Style1Char"/>
    <w:qFormat/>
    <w:rsid w:val="00620928"/>
    <w:rPr>
      <w:sz w:val="72"/>
      <w:szCs w:val="72"/>
    </w:rPr>
  </w:style>
  <w:style w:type="character" w:customStyle="1" w:styleId="Style1Char">
    <w:name w:val="Style1 Char"/>
    <w:basedOn w:val="DefaultParagraphFont"/>
    <w:link w:val="Style1"/>
    <w:rsid w:val="00620928"/>
    <w:rPr>
      <w:noProof/>
      <w:sz w:val="72"/>
      <w:szCs w:val="72"/>
    </w:rPr>
  </w:style>
  <w:style w:type="paragraph" w:styleId="NormalWeb">
    <w:name w:val="Normal (Web)"/>
    <w:basedOn w:val="Normal"/>
    <w:uiPriority w:val="99"/>
    <w:semiHidden/>
    <w:unhideWhenUsed/>
    <w:rsid w:val="00FE70FF"/>
    <w:pPr>
      <w:spacing w:before="100" w:beforeAutospacing="1" w:after="100" w:afterAutospacing="1" w:line="240" w:lineRule="auto"/>
    </w:pPr>
    <w:rPr>
      <w:rFonts w:ascii="Times New Roman" w:eastAsia="Times New Roman" w:hAnsi="Times New Roman" w:cs="Times New Roman"/>
      <w:noProof w:val="0"/>
      <w:sz w:val="24"/>
      <w:szCs w:val="24"/>
      <w:lang w:val="en-IN" w:eastAsia="en-IN"/>
    </w:rPr>
  </w:style>
  <w:style w:type="character" w:customStyle="1" w:styleId="katex">
    <w:name w:val="katex"/>
    <w:basedOn w:val="DefaultParagraphFont"/>
    <w:rsid w:val="00F96DD6"/>
  </w:style>
  <w:style w:type="character" w:customStyle="1" w:styleId="katex-mathml">
    <w:name w:val="katex-mathml"/>
    <w:basedOn w:val="DefaultParagraphFont"/>
    <w:rsid w:val="00846EA7"/>
  </w:style>
  <w:style w:type="character" w:customStyle="1" w:styleId="mord">
    <w:name w:val="mord"/>
    <w:basedOn w:val="DefaultParagraphFont"/>
    <w:rsid w:val="00846EA7"/>
  </w:style>
  <w:style w:type="character" w:customStyle="1" w:styleId="mopen">
    <w:name w:val="mopen"/>
    <w:basedOn w:val="DefaultParagraphFont"/>
    <w:rsid w:val="00846EA7"/>
  </w:style>
  <w:style w:type="character" w:customStyle="1" w:styleId="mop">
    <w:name w:val="mop"/>
    <w:basedOn w:val="DefaultParagraphFont"/>
    <w:rsid w:val="00846EA7"/>
  </w:style>
  <w:style w:type="character" w:customStyle="1" w:styleId="mclose">
    <w:name w:val="mclose"/>
    <w:basedOn w:val="DefaultParagraphFont"/>
    <w:rsid w:val="00846EA7"/>
  </w:style>
  <w:style w:type="character" w:customStyle="1" w:styleId="mbin">
    <w:name w:val="mbin"/>
    <w:basedOn w:val="DefaultParagraphFont"/>
    <w:rsid w:val="00846EA7"/>
  </w:style>
  <w:style w:type="character" w:customStyle="1" w:styleId="mrel">
    <w:name w:val="mrel"/>
    <w:basedOn w:val="DefaultParagraphFont"/>
    <w:rsid w:val="00846EA7"/>
  </w:style>
  <w:style w:type="character" w:customStyle="1" w:styleId="vlist-s">
    <w:name w:val="vlist-s"/>
    <w:basedOn w:val="DefaultParagraphFont"/>
    <w:rsid w:val="00FC2322"/>
  </w:style>
  <w:style w:type="character" w:customStyle="1" w:styleId="minner">
    <w:name w:val="minner"/>
    <w:basedOn w:val="DefaultParagraphFont"/>
    <w:rsid w:val="00FC2322"/>
  </w:style>
  <w:style w:type="character" w:customStyle="1" w:styleId="mpunct">
    <w:name w:val="mpunct"/>
    <w:basedOn w:val="DefaultParagraphFont"/>
    <w:rsid w:val="00FC2322"/>
  </w:style>
  <w:style w:type="character" w:customStyle="1" w:styleId="hljs-variable">
    <w:name w:val="hljs-variable"/>
    <w:basedOn w:val="DefaultParagraphFont"/>
    <w:rsid w:val="007272A5"/>
  </w:style>
  <w:style w:type="character" w:customStyle="1" w:styleId="hljs-operator">
    <w:name w:val="hljs-operator"/>
    <w:basedOn w:val="DefaultParagraphFont"/>
    <w:rsid w:val="007272A5"/>
  </w:style>
  <w:style w:type="character" w:customStyle="1" w:styleId="hljs-punctuation">
    <w:name w:val="hljs-punctuation"/>
    <w:basedOn w:val="DefaultParagraphFont"/>
    <w:rsid w:val="007272A5"/>
  </w:style>
  <w:style w:type="character" w:customStyle="1" w:styleId="hljs-builtin">
    <w:name w:val="hljs-built_in"/>
    <w:basedOn w:val="DefaultParagraphFont"/>
    <w:rsid w:val="007272A5"/>
  </w:style>
  <w:style w:type="character" w:customStyle="1" w:styleId="mspace">
    <w:name w:val="mspace"/>
    <w:basedOn w:val="DefaultParagraphFont"/>
    <w:rsid w:val="007272A5"/>
  </w:style>
  <w:style w:type="character" w:customStyle="1" w:styleId="delimsizing">
    <w:name w:val="delimsizing"/>
    <w:basedOn w:val="DefaultParagraphFont"/>
    <w:rsid w:val="00727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487337">
      <w:bodyDiv w:val="1"/>
      <w:marLeft w:val="0"/>
      <w:marRight w:val="0"/>
      <w:marTop w:val="0"/>
      <w:marBottom w:val="0"/>
      <w:divBdr>
        <w:top w:val="none" w:sz="0" w:space="0" w:color="auto"/>
        <w:left w:val="none" w:sz="0" w:space="0" w:color="auto"/>
        <w:bottom w:val="none" w:sz="0" w:space="0" w:color="auto"/>
        <w:right w:val="none" w:sz="0" w:space="0" w:color="auto"/>
      </w:divBdr>
    </w:div>
    <w:div w:id="633799984">
      <w:bodyDiv w:val="1"/>
      <w:marLeft w:val="0"/>
      <w:marRight w:val="0"/>
      <w:marTop w:val="0"/>
      <w:marBottom w:val="0"/>
      <w:divBdr>
        <w:top w:val="none" w:sz="0" w:space="0" w:color="auto"/>
        <w:left w:val="none" w:sz="0" w:space="0" w:color="auto"/>
        <w:bottom w:val="none" w:sz="0" w:space="0" w:color="auto"/>
        <w:right w:val="none" w:sz="0" w:space="0" w:color="auto"/>
      </w:divBdr>
    </w:div>
    <w:div w:id="685060776">
      <w:bodyDiv w:val="1"/>
      <w:marLeft w:val="0"/>
      <w:marRight w:val="0"/>
      <w:marTop w:val="0"/>
      <w:marBottom w:val="0"/>
      <w:divBdr>
        <w:top w:val="none" w:sz="0" w:space="0" w:color="auto"/>
        <w:left w:val="none" w:sz="0" w:space="0" w:color="auto"/>
        <w:bottom w:val="none" w:sz="0" w:space="0" w:color="auto"/>
        <w:right w:val="none" w:sz="0" w:space="0" w:color="auto"/>
      </w:divBdr>
    </w:div>
    <w:div w:id="1107430640">
      <w:bodyDiv w:val="1"/>
      <w:marLeft w:val="0"/>
      <w:marRight w:val="0"/>
      <w:marTop w:val="0"/>
      <w:marBottom w:val="0"/>
      <w:divBdr>
        <w:top w:val="none" w:sz="0" w:space="0" w:color="auto"/>
        <w:left w:val="none" w:sz="0" w:space="0" w:color="auto"/>
        <w:bottom w:val="none" w:sz="0" w:space="0" w:color="auto"/>
        <w:right w:val="none" w:sz="0" w:space="0" w:color="auto"/>
      </w:divBdr>
    </w:div>
    <w:div w:id="1120607418">
      <w:bodyDiv w:val="1"/>
      <w:marLeft w:val="0"/>
      <w:marRight w:val="0"/>
      <w:marTop w:val="0"/>
      <w:marBottom w:val="0"/>
      <w:divBdr>
        <w:top w:val="none" w:sz="0" w:space="0" w:color="auto"/>
        <w:left w:val="none" w:sz="0" w:space="0" w:color="auto"/>
        <w:bottom w:val="none" w:sz="0" w:space="0" w:color="auto"/>
        <w:right w:val="none" w:sz="0" w:space="0" w:color="auto"/>
      </w:divBdr>
    </w:div>
    <w:div w:id="1167742517">
      <w:bodyDiv w:val="1"/>
      <w:marLeft w:val="0"/>
      <w:marRight w:val="0"/>
      <w:marTop w:val="0"/>
      <w:marBottom w:val="0"/>
      <w:divBdr>
        <w:top w:val="none" w:sz="0" w:space="0" w:color="auto"/>
        <w:left w:val="none" w:sz="0" w:space="0" w:color="auto"/>
        <w:bottom w:val="none" w:sz="0" w:space="0" w:color="auto"/>
        <w:right w:val="none" w:sz="0" w:space="0" w:color="auto"/>
      </w:divBdr>
    </w:div>
    <w:div w:id="1345398887">
      <w:bodyDiv w:val="1"/>
      <w:marLeft w:val="0"/>
      <w:marRight w:val="0"/>
      <w:marTop w:val="0"/>
      <w:marBottom w:val="0"/>
      <w:divBdr>
        <w:top w:val="none" w:sz="0" w:space="0" w:color="auto"/>
        <w:left w:val="none" w:sz="0" w:space="0" w:color="auto"/>
        <w:bottom w:val="none" w:sz="0" w:space="0" w:color="auto"/>
        <w:right w:val="none" w:sz="0" w:space="0" w:color="auto"/>
      </w:divBdr>
      <w:divsChild>
        <w:div w:id="2129541150">
          <w:marLeft w:val="0"/>
          <w:marRight w:val="0"/>
          <w:marTop w:val="0"/>
          <w:marBottom w:val="0"/>
          <w:divBdr>
            <w:top w:val="none" w:sz="0" w:space="0" w:color="auto"/>
            <w:left w:val="none" w:sz="0" w:space="0" w:color="auto"/>
            <w:bottom w:val="none" w:sz="0" w:space="0" w:color="auto"/>
            <w:right w:val="none" w:sz="0" w:space="0" w:color="auto"/>
          </w:divBdr>
          <w:divsChild>
            <w:div w:id="595332614">
              <w:marLeft w:val="0"/>
              <w:marRight w:val="0"/>
              <w:marTop w:val="0"/>
              <w:marBottom w:val="0"/>
              <w:divBdr>
                <w:top w:val="none" w:sz="0" w:space="0" w:color="auto"/>
                <w:left w:val="none" w:sz="0" w:space="0" w:color="auto"/>
                <w:bottom w:val="none" w:sz="0" w:space="0" w:color="auto"/>
                <w:right w:val="none" w:sz="0" w:space="0" w:color="auto"/>
              </w:divBdr>
            </w:div>
          </w:divsChild>
        </w:div>
        <w:div w:id="296690307">
          <w:marLeft w:val="0"/>
          <w:marRight w:val="0"/>
          <w:marTop w:val="0"/>
          <w:marBottom w:val="0"/>
          <w:divBdr>
            <w:top w:val="none" w:sz="0" w:space="0" w:color="auto"/>
            <w:left w:val="none" w:sz="0" w:space="0" w:color="auto"/>
            <w:bottom w:val="none" w:sz="0" w:space="0" w:color="auto"/>
            <w:right w:val="none" w:sz="0" w:space="0" w:color="auto"/>
          </w:divBdr>
          <w:divsChild>
            <w:div w:id="1685159411">
              <w:marLeft w:val="0"/>
              <w:marRight w:val="0"/>
              <w:marTop w:val="0"/>
              <w:marBottom w:val="0"/>
              <w:divBdr>
                <w:top w:val="none" w:sz="0" w:space="0" w:color="auto"/>
                <w:left w:val="none" w:sz="0" w:space="0" w:color="auto"/>
                <w:bottom w:val="none" w:sz="0" w:space="0" w:color="auto"/>
                <w:right w:val="none" w:sz="0" w:space="0" w:color="auto"/>
              </w:divBdr>
            </w:div>
          </w:divsChild>
        </w:div>
        <w:div w:id="2044553257">
          <w:marLeft w:val="0"/>
          <w:marRight w:val="0"/>
          <w:marTop w:val="0"/>
          <w:marBottom w:val="0"/>
          <w:divBdr>
            <w:top w:val="none" w:sz="0" w:space="0" w:color="auto"/>
            <w:left w:val="none" w:sz="0" w:space="0" w:color="auto"/>
            <w:bottom w:val="none" w:sz="0" w:space="0" w:color="auto"/>
            <w:right w:val="none" w:sz="0" w:space="0" w:color="auto"/>
          </w:divBdr>
          <w:divsChild>
            <w:div w:id="476339767">
              <w:marLeft w:val="0"/>
              <w:marRight w:val="0"/>
              <w:marTop w:val="0"/>
              <w:marBottom w:val="0"/>
              <w:divBdr>
                <w:top w:val="none" w:sz="0" w:space="0" w:color="auto"/>
                <w:left w:val="none" w:sz="0" w:space="0" w:color="auto"/>
                <w:bottom w:val="none" w:sz="0" w:space="0" w:color="auto"/>
                <w:right w:val="none" w:sz="0" w:space="0" w:color="auto"/>
              </w:divBdr>
            </w:div>
          </w:divsChild>
        </w:div>
        <w:div w:id="1623724503">
          <w:marLeft w:val="0"/>
          <w:marRight w:val="0"/>
          <w:marTop w:val="0"/>
          <w:marBottom w:val="0"/>
          <w:divBdr>
            <w:top w:val="none" w:sz="0" w:space="0" w:color="auto"/>
            <w:left w:val="none" w:sz="0" w:space="0" w:color="auto"/>
            <w:bottom w:val="none" w:sz="0" w:space="0" w:color="auto"/>
            <w:right w:val="none" w:sz="0" w:space="0" w:color="auto"/>
          </w:divBdr>
          <w:divsChild>
            <w:div w:id="376592082">
              <w:marLeft w:val="0"/>
              <w:marRight w:val="0"/>
              <w:marTop w:val="0"/>
              <w:marBottom w:val="0"/>
              <w:divBdr>
                <w:top w:val="none" w:sz="0" w:space="0" w:color="auto"/>
                <w:left w:val="none" w:sz="0" w:space="0" w:color="auto"/>
                <w:bottom w:val="none" w:sz="0" w:space="0" w:color="auto"/>
                <w:right w:val="none" w:sz="0" w:space="0" w:color="auto"/>
              </w:divBdr>
            </w:div>
          </w:divsChild>
        </w:div>
        <w:div w:id="876940075">
          <w:marLeft w:val="0"/>
          <w:marRight w:val="0"/>
          <w:marTop w:val="0"/>
          <w:marBottom w:val="0"/>
          <w:divBdr>
            <w:top w:val="none" w:sz="0" w:space="0" w:color="auto"/>
            <w:left w:val="none" w:sz="0" w:space="0" w:color="auto"/>
            <w:bottom w:val="none" w:sz="0" w:space="0" w:color="auto"/>
            <w:right w:val="none" w:sz="0" w:space="0" w:color="auto"/>
          </w:divBdr>
          <w:divsChild>
            <w:div w:id="1923298839">
              <w:marLeft w:val="0"/>
              <w:marRight w:val="0"/>
              <w:marTop w:val="0"/>
              <w:marBottom w:val="0"/>
              <w:divBdr>
                <w:top w:val="none" w:sz="0" w:space="0" w:color="auto"/>
                <w:left w:val="none" w:sz="0" w:space="0" w:color="auto"/>
                <w:bottom w:val="none" w:sz="0" w:space="0" w:color="auto"/>
                <w:right w:val="none" w:sz="0" w:space="0" w:color="auto"/>
              </w:divBdr>
            </w:div>
          </w:divsChild>
        </w:div>
        <w:div w:id="1507788349">
          <w:marLeft w:val="0"/>
          <w:marRight w:val="0"/>
          <w:marTop w:val="0"/>
          <w:marBottom w:val="0"/>
          <w:divBdr>
            <w:top w:val="none" w:sz="0" w:space="0" w:color="auto"/>
            <w:left w:val="none" w:sz="0" w:space="0" w:color="auto"/>
            <w:bottom w:val="none" w:sz="0" w:space="0" w:color="auto"/>
            <w:right w:val="none" w:sz="0" w:space="0" w:color="auto"/>
          </w:divBdr>
          <w:divsChild>
            <w:div w:id="1984649988">
              <w:marLeft w:val="0"/>
              <w:marRight w:val="0"/>
              <w:marTop w:val="0"/>
              <w:marBottom w:val="0"/>
              <w:divBdr>
                <w:top w:val="none" w:sz="0" w:space="0" w:color="auto"/>
                <w:left w:val="none" w:sz="0" w:space="0" w:color="auto"/>
                <w:bottom w:val="none" w:sz="0" w:space="0" w:color="auto"/>
                <w:right w:val="none" w:sz="0" w:space="0" w:color="auto"/>
              </w:divBdr>
            </w:div>
          </w:divsChild>
        </w:div>
        <w:div w:id="195391552">
          <w:marLeft w:val="0"/>
          <w:marRight w:val="0"/>
          <w:marTop w:val="0"/>
          <w:marBottom w:val="0"/>
          <w:divBdr>
            <w:top w:val="none" w:sz="0" w:space="0" w:color="auto"/>
            <w:left w:val="none" w:sz="0" w:space="0" w:color="auto"/>
            <w:bottom w:val="none" w:sz="0" w:space="0" w:color="auto"/>
            <w:right w:val="none" w:sz="0" w:space="0" w:color="auto"/>
          </w:divBdr>
          <w:divsChild>
            <w:div w:id="1588422173">
              <w:marLeft w:val="0"/>
              <w:marRight w:val="0"/>
              <w:marTop w:val="0"/>
              <w:marBottom w:val="0"/>
              <w:divBdr>
                <w:top w:val="none" w:sz="0" w:space="0" w:color="auto"/>
                <w:left w:val="none" w:sz="0" w:space="0" w:color="auto"/>
                <w:bottom w:val="none" w:sz="0" w:space="0" w:color="auto"/>
                <w:right w:val="none" w:sz="0" w:space="0" w:color="auto"/>
              </w:divBdr>
            </w:div>
          </w:divsChild>
        </w:div>
        <w:div w:id="1491676387">
          <w:marLeft w:val="0"/>
          <w:marRight w:val="0"/>
          <w:marTop w:val="0"/>
          <w:marBottom w:val="0"/>
          <w:divBdr>
            <w:top w:val="none" w:sz="0" w:space="0" w:color="auto"/>
            <w:left w:val="none" w:sz="0" w:space="0" w:color="auto"/>
            <w:bottom w:val="none" w:sz="0" w:space="0" w:color="auto"/>
            <w:right w:val="none" w:sz="0" w:space="0" w:color="auto"/>
          </w:divBdr>
          <w:divsChild>
            <w:div w:id="1908877324">
              <w:marLeft w:val="0"/>
              <w:marRight w:val="0"/>
              <w:marTop w:val="0"/>
              <w:marBottom w:val="0"/>
              <w:divBdr>
                <w:top w:val="none" w:sz="0" w:space="0" w:color="auto"/>
                <w:left w:val="none" w:sz="0" w:space="0" w:color="auto"/>
                <w:bottom w:val="none" w:sz="0" w:space="0" w:color="auto"/>
                <w:right w:val="none" w:sz="0" w:space="0" w:color="auto"/>
              </w:divBdr>
            </w:div>
          </w:divsChild>
        </w:div>
        <w:div w:id="1973710296">
          <w:marLeft w:val="0"/>
          <w:marRight w:val="0"/>
          <w:marTop w:val="0"/>
          <w:marBottom w:val="0"/>
          <w:divBdr>
            <w:top w:val="none" w:sz="0" w:space="0" w:color="auto"/>
            <w:left w:val="none" w:sz="0" w:space="0" w:color="auto"/>
            <w:bottom w:val="none" w:sz="0" w:space="0" w:color="auto"/>
            <w:right w:val="none" w:sz="0" w:space="0" w:color="auto"/>
          </w:divBdr>
          <w:divsChild>
            <w:div w:id="122312143">
              <w:marLeft w:val="0"/>
              <w:marRight w:val="0"/>
              <w:marTop w:val="0"/>
              <w:marBottom w:val="0"/>
              <w:divBdr>
                <w:top w:val="none" w:sz="0" w:space="0" w:color="auto"/>
                <w:left w:val="none" w:sz="0" w:space="0" w:color="auto"/>
                <w:bottom w:val="none" w:sz="0" w:space="0" w:color="auto"/>
                <w:right w:val="none" w:sz="0" w:space="0" w:color="auto"/>
              </w:divBdr>
            </w:div>
          </w:divsChild>
        </w:div>
        <w:div w:id="23291019">
          <w:marLeft w:val="0"/>
          <w:marRight w:val="0"/>
          <w:marTop w:val="0"/>
          <w:marBottom w:val="0"/>
          <w:divBdr>
            <w:top w:val="none" w:sz="0" w:space="0" w:color="auto"/>
            <w:left w:val="none" w:sz="0" w:space="0" w:color="auto"/>
            <w:bottom w:val="none" w:sz="0" w:space="0" w:color="auto"/>
            <w:right w:val="none" w:sz="0" w:space="0" w:color="auto"/>
          </w:divBdr>
          <w:divsChild>
            <w:div w:id="4534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09875">
      <w:bodyDiv w:val="1"/>
      <w:marLeft w:val="0"/>
      <w:marRight w:val="0"/>
      <w:marTop w:val="0"/>
      <w:marBottom w:val="0"/>
      <w:divBdr>
        <w:top w:val="none" w:sz="0" w:space="0" w:color="auto"/>
        <w:left w:val="none" w:sz="0" w:space="0" w:color="auto"/>
        <w:bottom w:val="none" w:sz="0" w:space="0" w:color="auto"/>
        <w:right w:val="none" w:sz="0" w:space="0" w:color="auto"/>
      </w:divBdr>
    </w:div>
    <w:div w:id="1394622639">
      <w:bodyDiv w:val="1"/>
      <w:marLeft w:val="0"/>
      <w:marRight w:val="0"/>
      <w:marTop w:val="0"/>
      <w:marBottom w:val="0"/>
      <w:divBdr>
        <w:top w:val="none" w:sz="0" w:space="0" w:color="auto"/>
        <w:left w:val="none" w:sz="0" w:space="0" w:color="auto"/>
        <w:bottom w:val="none" w:sz="0" w:space="0" w:color="auto"/>
        <w:right w:val="none" w:sz="0" w:space="0" w:color="auto"/>
      </w:divBdr>
    </w:div>
    <w:div w:id="1407410708">
      <w:bodyDiv w:val="1"/>
      <w:marLeft w:val="0"/>
      <w:marRight w:val="0"/>
      <w:marTop w:val="0"/>
      <w:marBottom w:val="0"/>
      <w:divBdr>
        <w:top w:val="none" w:sz="0" w:space="0" w:color="auto"/>
        <w:left w:val="none" w:sz="0" w:space="0" w:color="auto"/>
        <w:bottom w:val="none" w:sz="0" w:space="0" w:color="auto"/>
        <w:right w:val="none" w:sz="0" w:space="0" w:color="auto"/>
      </w:divBdr>
    </w:div>
    <w:div w:id="1485439123">
      <w:bodyDiv w:val="1"/>
      <w:marLeft w:val="0"/>
      <w:marRight w:val="0"/>
      <w:marTop w:val="0"/>
      <w:marBottom w:val="0"/>
      <w:divBdr>
        <w:top w:val="none" w:sz="0" w:space="0" w:color="auto"/>
        <w:left w:val="none" w:sz="0" w:space="0" w:color="auto"/>
        <w:bottom w:val="none" w:sz="0" w:space="0" w:color="auto"/>
        <w:right w:val="none" w:sz="0" w:space="0" w:color="auto"/>
      </w:divBdr>
    </w:div>
    <w:div w:id="1741171785">
      <w:bodyDiv w:val="1"/>
      <w:marLeft w:val="0"/>
      <w:marRight w:val="0"/>
      <w:marTop w:val="0"/>
      <w:marBottom w:val="0"/>
      <w:divBdr>
        <w:top w:val="none" w:sz="0" w:space="0" w:color="auto"/>
        <w:left w:val="none" w:sz="0" w:space="0" w:color="auto"/>
        <w:bottom w:val="none" w:sz="0" w:space="0" w:color="auto"/>
        <w:right w:val="none" w:sz="0" w:space="0" w:color="auto"/>
      </w:divBdr>
    </w:div>
    <w:div w:id="1815371548">
      <w:bodyDiv w:val="1"/>
      <w:marLeft w:val="0"/>
      <w:marRight w:val="0"/>
      <w:marTop w:val="0"/>
      <w:marBottom w:val="0"/>
      <w:divBdr>
        <w:top w:val="none" w:sz="0" w:space="0" w:color="auto"/>
        <w:left w:val="none" w:sz="0" w:space="0" w:color="auto"/>
        <w:bottom w:val="none" w:sz="0" w:space="0" w:color="auto"/>
        <w:right w:val="none" w:sz="0" w:space="0" w:color="auto"/>
      </w:divBdr>
    </w:div>
    <w:div w:id="1834954393">
      <w:bodyDiv w:val="1"/>
      <w:marLeft w:val="0"/>
      <w:marRight w:val="0"/>
      <w:marTop w:val="0"/>
      <w:marBottom w:val="0"/>
      <w:divBdr>
        <w:top w:val="none" w:sz="0" w:space="0" w:color="auto"/>
        <w:left w:val="none" w:sz="0" w:space="0" w:color="auto"/>
        <w:bottom w:val="none" w:sz="0" w:space="0" w:color="auto"/>
        <w:right w:val="none" w:sz="0" w:space="0" w:color="auto"/>
      </w:divBdr>
      <w:divsChild>
        <w:div w:id="1463577150">
          <w:marLeft w:val="0"/>
          <w:marRight w:val="0"/>
          <w:marTop w:val="0"/>
          <w:marBottom w:val="0"/>
          <w:divBdr>
            <w:top w:val="none" w:sz="0" w:space="0" w:color="auto"/>
            <w:left w:val="none" w:sz="0" w:space="0" w:color="auto"/>
            <w:bottom w:val="none" w:sz="0" w:space="0" w:color="auto"/>
            <w:right w:val="none" w:sz="0" w:space="0" w:color="auto"/>
          </w:divBdr>
          <w:divsChild>
            <w:div w:id="241180559">
              <w:marLeft w:val="0"/>
              <w:marRight w:val="0"/>
              <w:marTop w:val="0"/>
              <w:marBottom w:val="0"/>
              <w:divBdr>
                <w:top w:val="none" w:sz="0" w:space="0" w:color="auto"/>
                <w:left w:val="none" w:sz="0" w:space="0" w:color="auto"/>
                <w:bottom w:val="none" w:sz="0" w:space="0" w:color="auto"/>
                <w:right w:val="none" w:sz="0" w:space="0" w:color="auto"/>
              </w:divBdr>
            </w:div>
            <w:div w:id="1417358888">
              <w:marLeft w:val="0"/>
              <w:marRight w:val="0"/>
              <w:marTop w:val="0"/>
              <w:marBottom w:val="0"/>
              <w:divBdr>
                <w:top w:val="none" w:sz="0" w:space="0" w:color="auto"/>
                <w:left w:val="none" w:sz="0" w:space="0" w:color="auto"/>
                <w:bottom w:val="none" w:sz="0" w:space="0" w:color="auto"/>
                <w:right w:val="none" w:sz="0" w:space="0" w:color="auto"/>
              </w:divBdr>
              <w:divsChild>
                <w:div w:id="773402926">
                  <w:marLeft w:val="0"/>
                  <w:marRight w:val="0"/>
                  <w:marTop w:val="0"/>
                  <w:marBottom w:val="0"/>
                  <w:divBdr>
                    <w:top w:val="none" w:sz="0" w:space="0" w:color="auto"/>
                    <w:left w:val="none" w:sz="0" w:space="0" w:color="auto"/>
                    <w:bottom w:val="none" w:sz="0" w:space="0" w:color="auto"/>
                    <w:right w:val="none" w:sz="0" w:space="0" w:color="auto"/>
                  </w:divBdr>
                  <w:divsChild>
                    <w:div w:id="82720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7270">
      <w:bodyDiv w:val="1"/>
      <w:marLeft w:val="0"/>
      <w:marRight w:val="0"/>
      <w:marTop w:val="0"/>
      <w:marBottom w:val="0"/>
      <w:divBdr>
        <w:top w:val="none" w:sz="0" w:space="0" w:color="auto"/>
        <w:left w:val="none" w:sz="0" w:space="0" w:color="auto"/>
        <w:bottom w:val="none" w:sz="0" w:space="0" w:color="auto"/>
        <w:right w:val="none" w:sz="0" w:space="0" w:color="auto"/>
      </w:divBdr>
    </w:div>
    <w:div w:id="205561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Wisdom\Python%20Works\DSAQs%20in%20Python%20by%20Michael%20T.%20Goodrich,%20Roberto%20Tamassia,%20Michael%20H.%20Goldwasser\DSABookAn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3F809FAC-614B-4C6A-8F1F-EF6662BAF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DSABookAnsTemplate.dotx</Template>
  <TotalTime>236</TotalTime>
  <Pages>29</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Writing Answers</cp:keywords>
  <dc:description/>
  <cp:lastModifiedBy>Microsoft account</cp:lastModifiedBy>
  <cp:revision>2</cp:revision>
  <dcterms:created xsi:type="dcterms:W3CDTF">2025-02-19T20:23:00Z</dcterms:created>
  <dcterms:modified xsi:type="dcterms:W3CDTF">2025-02-21T18:23:00Z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