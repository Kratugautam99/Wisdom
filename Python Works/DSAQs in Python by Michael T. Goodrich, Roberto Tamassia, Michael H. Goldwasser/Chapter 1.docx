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5B9BD5" w:themeColor="accent1"/>
  <w:body>
    <w:p w:rsidR="0048236B" w:rsidRPr="0048236B" w:rsidRDefault="0048236B" w:rsidP="00735F65">
      <w:pPr>
        <w:pStyle w:val="Style1"/>
      </w:pPr>
      <w:r w:rsidRPr="0048236B">
        <w:rPr>
          <w:highlight w:val="yellow"/>
        </w:rPr>
        <w:t>Chapter 1:</w:t>
      </w:r>
    </w:p>
    <w:p w:rsidR="0048236B" w:rsidRPr="005D26DC" w:rsidRDefault="0048236B" w:rsidP="0048236B">
      <w:pPr>
        <w:rPr>
          <w:sz w:val="48"/>
          <w:szCs w:val="48"/>
        </w:rPr>
      </w:pPr>
      <w:r w:rsidRPr="005D26DC">
        <w:rPr>
          <w:sz w:val="48"/>
          <w:szCs w:val="48"/>
        </w:rPr>
        <w:t># Answer 1</w:t>
      </w:r>
    </w:p>
    <w:p w:rsidR="0048236B" w:rsidRPr="008F0DEA" w:rsidRDefault="0048236B" w:rsidP="00D23E56">
      <w:pPr>
        <w:pStyle w:val="Code"/>
        <w:rPr>
          <w:highlight w:val="black"/>
        </w:rPr>
      </w:pPr>
      <w:r w:rsidRPr="008F0DEA">
        <w:rPr>
          <w:highlight w:val="black"/>
        </w:rPr>
        <w:t>def is_multiple(n,m):</w:t>
      </w:r>
    </w:p>
    <w:p w:rsidR="0048236B" w:rsidRPr="008F0DEA" w:rsidRDefault="0048236B" w:rsidP="00D23E56">
      <w:pPr>
        <w:pStyle w:val="Code"/>
        <w:rPr>
          <w:highlight w:val="black"/>
        </w:rPr>
      </w:pPr>
      <w:r w:rsidRPr="008F0DEA">
        <w:rPr>
          <w:highlight w:val="black"/>
        </w:rPr>
        <w:t xml:space="preserve">    if n%m == 0:</w:t>
      </w:r>
    </w:p>
    <w:p w:rsidR="0048236B" w:rsidRPr="008F0DEA" w:rsidRDefault="0048236B" w:rsidP="00D23E56">
      <w:pPr>
        <w:pStyle w:val="Code"/>
        <w:rPr>
          <w:i/>
          <w:iCs/>
          <w:highlight w:val="black"/>
        </w:rPr>
      </w:pPr>
      <w:r w:rsidRPr="008F0DEA">
        <w:rPr>
          <w:highlight w:val="black"/>
        </w:rPr>
        <w:t xml:space="preserve">        return True</w:t>
      </w:r>
    </w:p>
    <w:p w:rsidR="0048236B" w:rsidRPr="008F0DEA" w:rsidRDefault="0048236B" w:rsidP="00D23E56">
      <w:pPr>
        <w:pStyle w:val="Code"/>
        <w:rPr>
          <w:highlight w:val="black"/>
        </w:rPr>
      </w:pPr>
      <w:r w:rsidRPr="008F0DEA">
        <w:rPr>
          <w:highlight w:val="black"/>
        </w:rPr>
        <w:t xml:space="preserve">    else:</w:t>
      </w:r>
    </w:p>
    <w:p w:rsidR="0048236B" w:rsidRPr="008F0DEA" w:rsidRDefault="0048236B" w:rsidP="00D23E56">
      <w:pPr>
        <w:pStyle w:val="Code"/>
        <w:rPr>
          <w:highlight w:val="black"/>
        </w:rPr>
      </w:pPr>
      <w:r w:rsidRPr="008F0DEA">
        <w:rPr>
          <w:highlight w:val="black"/>
        </w:rPr>
        <w:t xml:space="preserve">        return False</w:t>
      </w:r>
    </w:p>
    <w:p w:rsidR="0048236B" w:rsidRPr="008F0DEA" w:rsidRDefault="0048236B" w:rsidP="00D23E56">
      <w:pPr>
        <w:pStyle w:val="Code"/>
        <w:rPr>
          <w:highlight w:val="black"/>
        </w:rPr>
      </w:pPr>
      <w:r w:rsidRPr="008F0DEA">
        <w:rPr>
          <w:highlight w:val="black"/>
        </w:rPr>
        <w:t>print(is_multiple(9, 6))</w:t>
      </w:r>
      <w:r w:rsidR="005D26DC">
        <w:rPr>
          <w:highlight w:val="black"/>
        </w:rPr>
        <w:t># Prints False</w:t>
      </w:r>
    </w:p>
    <w:p w:rsidR="00820EFB" w:rsidRPr="008F0DEA" w:rsidRDefault="0048236B" w:rsidP="00820EFB">
      <w:pPr>
        <w:pStyle w:val="Code"/>
      </w:pPr>
      <w:r w:rsidRPr="008F0DEA">
        <w:rPr>
          <w:highlight w:val="black"/>
        </w:rPr>
        <w:t>print(is_multiple(9, 3))</w:t>
      </w:r>
      <w:r w:rsidR="005D26DC">
        <w:t># Prints True</w:t>
      </w:r>
    </w:p>
    <w:p w:rsidR="005D26DC" w:rsidRDefault="005D26DC" w:rsidP="00D23E56">
      <w:pPr>
        <w:pStyle w:val="Answers"/>
      </w:pPr>
      <w:r w:rsidRPr="005D26DC">
        <w:t># Answer 2</w:t>
      </w:r>
    </w:p>
    <w:p w:rsidR="005D26DC" w:rsidRPr="00D23E56" w:rsidRDefault="005D26DC" w:rsidP="00D23E56">
      <w:pPr>
        <w:pStyle w:val="Code"/>
        <w:rPr>
          <w:highlight w:val="black"/>
        </w:rPr>
      </w:pPr>
      <w:r w:rsidRPr="00D23E56">
        <w:rPr>
          <w:highlight w:val="black"/>
        </w:rPr>
        <w:t>def is_even(k):</w:t>
      </w:r>
    </w:p>
    <w:p w:rsidR="005D26DC" w:rsidRPr="00D23E56" w:rsidRDefault="005D26DC" w:rsidP="00D23E56">
      <w:pPr>
        <w:pStyle w:val="Code"/>
        <w:rPr>
          <w:highlight w:val="black"/>
        </w:rPr>
      </w:pPr>
      <w:r w:rsidRPr="00D23E56">
        <w:rPr>
          <w:highlight w:val="black"/>
        </w:rPr>
        <w:t xml:space="preserve">    even = ['0','2','4','6','8']</w:t>
      </w:r>
    </w:p>
    <w:p w:rsidR="005D26DC" w:rsidRPr="00D23E56" w:rsidRDefault="005D26DC" w:rsidP="00D23E56">
      <w:pPr>
        <w:pStyle w:val="Code"/>
        <w:rPr>
          <w:highlight w:val="black"/>
        </w:rPr>
      </w:pPr>
      <w:r w:rsidRPr="00D23E56">
        <w:rPr>
          <w:highlight w:val="black"/>
        </w:rPr>
        <w:t xml:space="preserve">    if str(k)[-1] in even:</w:t>
      </w:r>
    </w:p>
    <w:p w:rsidR="005D26DC" w:rsidRPr="00D23E56" w:rsidRDefault="005D26DC" w:rsidP="00D23E56">
      <w:pPr>
        <w:pStyle w:val="Code"/>
        <w:rPr>
          <w:highlight w:val="black"/>
        </w:rPr>
      </w:pPr>
      <w:r w:rsidRPr="00D23E56">
        <w:rPr>
          <w:highlight w:val="black"/>
        </w:rPr>
        <w:t xml:space="preserve">        return True</w:t>
      </w:r>
    </w:p>
    <w:p w:rsidR="005D26DC" w:rsidRPr="00D23E56" w:rsidRDefault="005D26DC" w:rsidP="00D23E56">
      <w:pPr>
        <w:pStyle w:val="Code"/>
        <w:rPr>
          <w:highlight w:val="black"/>
        </w:rPr>
      </w:pPr>
      <w:r w:rsidRPr="00D23E56">
        <w:rPr>
          <w:highlight w:val="black"/>
        </w:rPr>
        <w:t xml:space="preserve">    else:</w:t>
      </w:r>
    </w:p>
    <w:p w:rsidR="005D26DC" w:rsidRPr="00D23E56" w:rsidRDefault="005D26DC" w:rsidP="00D23E56">
      <w:pPr>
        <w:pStyle w:val="Code"/>
        <w:rPr>
          <w:highlight w:val="black"/>
        </w:rPr>
      </w:pPr>
      <w:r w:rsidRPr="00D23E56">
        <w:rPr>
          <w:highlight w:val="black"/>
        </w:rPr>
        <w:t xml:space="preserve">        return False</w:t>
      </w:r>
    </w:p>
    <w:p w:rsidR="00D23E56" w:rsidRPr="00D23E56" w:rsidRDefault="005D26DC" w:rsidP="00D23E56">
      <w:pPr>
        <w:pStyle w:val="Code"/>
        <w:rPr>
          <w:highlight w:val="black"/>
        </w:rPr>
      </w:pPr>
      <w:r w:rsidRPr="00D23E56">
        <w:rPr>
          <w:highlight w:val="black"/>
        </w:rPr>
        <w:t>print(is_even(1409385))</w:t>
      </w:r>
      <w:r w:rsidR="00D23E56">
        <w:rPr>
          <w:highlight w:val="black"/>
        </w:rPr>
        <w:t># Prints False</w:t>
      </w:r>
    </w:p>
    <w:p w:rsidR="00820EFB" w:rsidRPr="00D23E56" w:rsidRDefault="005D26DC" w:rsidP="00820EFB">
      <w:pPr>
        <w:pStyle w:val="Code"/>
      </w:pPr>
      <w:r w:rsidRPr="00D23E56">
        <w:rPr>
          <w:highlight w:val="black"/>
        </w:rPr>
        <w:t>print(is_even(-128490))</w:t>
      </w:r>
      <w:r w:rsidR="00D23E56">
        <w:t># Prints True</w:t>
      </w:r>
    </w:p>
    <w:p w:rsidR="00D23E56" w:rsidRDefault="00D23E56" w:rsidP="00D23E56">
      <w:pPr>
        <w:pStyle w:val="Answers"/>
      </w:pPr>
      <w:r w:rsidRPr="005D26DC">
        <w:t xml:space="preserve"># </w:t>
      </w:r>
      <w:r>
        <w:t>Answer 3</w:t>
      </w:r>
    </w:p>
    <w:p w:rsidR="00D23E56" w:rsidRDefault="00D23E56" w:rsidP="00D23E56">
      <w:pPr>
        <w:pStyle w:val="Code"/>
      </w:pPr>
      <w:r>
        <w:t>def minmax(k=[]):</w:t>
      </w:r>
    </w:p>
    <w:p w:rsidR="00D23E56" w:rsidRDefault="00D23E56" w:rsidP="00D23E56">
      <w:pPr>
        <w:pStyle w:val="Code"/>
      </w:pPr>
      <w:r>
        <w:t xml:space="preserve">    min1 = float('inf')</w:t>
      </w:r>
    </w:p>
    <w:p w:rsidR="00D23E56" w:rsidRDefault="00D23E56" w:rsidP="00D23E56">
      <w:pPr>
        <w:pStyle w:val="Code"/>
      </w:pPr>
      <w:r>
        <w:t xml:space="preserve">    max1 = float('-inf')</w:t>
      </w:r>
    </w:p>
    <w:p w:rsidR="00D23E56" w:rsidRDefault="00D23E56" w:rsidP="00D23E56">
      <w:pPr>
        <w:pStyle w:val="Code"/>
      </w:pPr>
      <w:r>
        <w:t xml:space="preserve">    for i in k:</w:t>
      </w:r>
    </w:p>
    <w:p w:rsidR="00D23E56" w:rsidRDefault="00D23E56" w:rsidP="00D23E56">
      <w:pPr>
        <w:pStyle w:val="Code"/>
      </w:pPr>
      <w:r>
        <w:t xml:space="preserve">        if i &gt; max1:</w:t>
      </w:r>
    </w:p>
    <w:p w:rsidR="00D23E56" w:rsidRDefault="00D23E56" w:rsidP="00D23E56">
      <w:pPr>
        <w:pStyle w:val="Code"/>
      </w:pPr>
      <w:r>
        <w:lastRenderedPageBreak/>
        <w:t xml:space="preserve">            max1 = i</w:t>
      </w:r>
    </w:p>
    <w:p w:rsidR="00D23E56" w:rsidRDefault="00D23E56" w:rsidP="00D23E56">
      <w:pPr>
        <w:pStyle w:val="Code"/>
      </w:pPr>
      <w:r>
        <w:t xml:space="preserve">        if i &lt; min1:</w:t>
      </w:r>
    </w:p>
    <w:p w:rsidR="00D23E56" w:rsidRDefault="00D23E56" w:rsidP="00D23E56">
      <w:pPr>
        <w:pStyle w:val="Code"/>
      </w:pPr>
      <w:r>
        <w:t xml:space="preserve">            min1 = i</w:t>
      </w:r>
    </w:p>
    <w:p w:rsidR="00D23E56" w:rsidRDefault="00D23E56" w:rsidP="00D23E56">
      <w:pPr>
        <w:pStyle w:val="Code"/>
      </w:pPr>
      <w:r>
        <w:t xml:space="preserve">    return (min1,max1)</w:t>
      </w:r>
    </w:p>
    <w:p w:rsidR="00D23E56" w:rsidRDefault="00D23E56" w:rsidP="00D23E56">
      <w:pPr>
        <w:pStyle w:val="Code"/>
      </w:pPr>
      <w:r>
        <w:t>print(minmax([8,13,345,3,23,56,657,23]))# Prints (3, 657)</w:t>
      </w:r>
    </w:p>
    <w:p w:rsidR="00D23E56" w:rsidRDefault="00D23E56" w:rsidP="00D23E56">
      <w:pPr>
        <w:pStyle w:val="Code"/>
      </w:pPr>
      <w:r>
        <w:t>print(minmax([-323,43,-34,23,653,235,345,2323]))# Prints (-323, 2323)</w:t>
      </w:r>
    </w:p>
    <w:p w:rsidR="00D23E56" w:rsidRDefault="00E56CEB" w:rsidP="00A67C67">
      <w:pPr>
        <w:pStyle w:val="Answers"/>
      </w:pPr>
      <w:r>
        <w:t># Answer 4</w:t>
      </w:r>
      <w:r w:rsidR="00A67C67">
        <w:t xml:space="preserve"> (Provided Sum in Next Answer)</w:t>
      </w:r>
    </w:p>
    <w:p w:rsidR="00E56CEB" w:rsidRDefault="00E56CEB" w:rsidP="00E56CEB">
      <w:pPr>
        <w:pStyle w:val="Code"/>
      </w:pPr>
      <w:r>
        <w:t>def squares_lessthanN(k):</w:t>
      </w:r>
    </w:p>
    <w:p w:rsidR="00E56CEB" w:rsidRDefault="00E56CEB" w:rsidP="00E56CEB">
      <w:pPr>
        <w:pStyle w:val="Code"/>
      </w:pPr>
      <w:r>
        <w:t xml:space="preserve">    lis = []</w:t>
      </w:r>
    </w:p>
    <w:p w:rsidR="00E56CEB" w:rsidRDefault="00E56CEB" w:rsidP="00E56CEB">
      <w:pPr>
        <w:pStyle w:val="Code"/>
      </w:pPr>
      <w:r>
        <w:t xml:space="preserve">    for i in range(1,k):</w:t>
      </w:r>
    </w:p>
    <w:p w:rsidR="00E56CEB" w:rsidRDefault="00E56CEB" w:rsidP="00E56CEB">
      <w:pPr>
        <w:pStyle w:val="Code"/>
      </w:pPr>
      <w:r>
        <w:t xml:space="preserve">        lis.append(i*i)</w:t>
      </w:r>
    </w:p>
    <w:p w:rsidR="00E56CEB" w:rsidRDefault="00E56CEB" w:rsidP="00E56CEB">
      <w:pPr>
        <w:pStyle w:val="Code"/>
      </w:pPr>
      <w:r>
        <w:t xml:space="preserve">    return lis</w:t>
      </w:r>
    </w:p>
    <w:p w:rsidR="00E56CEB" w:rsidRDefault="00E56CEB" w:rsidP="00E56CEB">
      <w:pPr>
        <w:pStyle w:val="Code"/>
      </w:pPr>
      <w:r>
        <w:t>print(squares_lessthanN(5))# Prints [1,4,9,16]</w:t>
      </w:r>
    </w:p>
    <w:p w:rsidR="0048236B" w:rsidRDefault="00E56CEB" w:rsidP="00E56CEB">
      <w:pPr>
        <w:pStyle w:val="Answers"/>
      </w:pPr>
      <w:r>
        <w:t># Answer 5</w:t>
      </w:r>
    </w:p>
    <w:p w:rsidR="00E56CEB" w:rsidRDefault="00E56CEB" w:rsidP="00E56CEB">
      <w:pPr>
        <w:pStyle w:val="Code"/>
      </w:pPr>
      <w:r>
        <w:t>def sum_squares_lessthanN(k):</w:t>
      </w:r>
    </w:p>
    <w:p w:rsidR="00E56CEB" w:rsidRDefault="00E56CEB" w:rsidP="00E56CEB">
      <w:pPr>
        <w:pStyle w:val="Code"/>
      </w:pPr>
      <w:r>
        <w:t xml:space="preserve">    lis = []</w:t>
      </w:r>
    </w:p>
    <w:p w:rsidR="00E56CEB" w:rsidRDefault="00E56CEB" w:rsidP="00E56CEB">
      <w:pPr>
        <w:pStyle w:val="Code"/>
      </w:pPr>
      <w:r>
        <w:t xml:space="preserve">    for i in range(1,k):</w:t>
      </w:r>
    </w:p>
    <w:p w:rsidR="00E56CEB" w:rsidRDefault="00E56CEB" w:rsidP="00E56CEB">
      <w:pPr>
        <w:pStyle w:val="Code"/>
      </w:pPr>
      <w:r>
        <w:t xml:space="preserve">        lis.append(i*i)</w:t>
      </w:r>
    </w:p>
    <w:p w:rsidR="00E56CEB" w:rsidRDefault="00E56CEB" w:rsidP="00E56CEB">
      <w:pPr>
        <w:pStyle w:val="Code"/>
      </w:pPr>
      <w:r>
        <w:t xml:space="preserve">    return sum(lis)</w:t>
      </w:r>
    </w:p>
    <w:p w:rsidR="00E56CEB" w:rsidRDefault="00E56CEB" w:rsidP="00E56CEB">
      <w:pPr>
        <w:pStyle w:val="Code"/>
      </w:pPr>
      <w:r>
        <w:t>print(sum_squares_lessthanN(5))# Prints 30</w:t>
      </w:r>
    </w:p>
    <w:p w:rsidR="00E56CEB" w:rsidRDefault="00E56CEB" w:rsidP="00E56CEB">
      <w:pPr>
        <w:pStyle w:val="Answers"/>
      </w:pPr>
      <w:r>
        <w:t># Answer 6</w:t>
      </w:r>
      <w:r w:rsidR="00A67C67">
        <w:t xml:space="preserve"> (Provided Sum in Next Answer)</w:t>
      </w:r>
    </w:p>
    <w:p w:rsidR="00E56CEB" w:rsidRDefault="00A67C67" w:rsidP="00E56CEB">
      <w:pPr>
        <w:pStyle w:val="Code"/>
      </w:pPr>
      <w:r>
        <w:t xml:space="preserve">def </w:t>
      </w:r>
      <w:r w:rsidR="00E56CEB">
        <w:t>odd_lessthanN(k):</w:t>
      </w:r>
    </w:p>
    <w:p w:rsidR="00E56CEB" w:rsidRDefault="00E56CEB" w:rsidP="00E56CEB">
      <w:pPr>
        <w:pStyle w:val="Code"/>
      </w:pPr>
      <w:r>
        <w:t xml:space="preserve">    lis = []</w:t>
      </w:r>
    </w:p>
    <w:p w:rsidR="00E56CEB" w:rsidRDefault="00E56CEB" w:rsidP="00E56CEB">
      <w:pPr>
        <w:pStyle w:val="Code"/>
      </w:pPr>
      <w:r>
        <w:t xml:space="preserve">    for i in range(1,k):</w:t>
      </w:r>
    </w:p>
    <w:p w:rsidR="00E56CEB" w:rsidRDefault="00E56CEB" w:rsidP="00E56CEB">
      <w:pPr>
        <w:pStyle w:val="Code"/>
      </w:pPr>
      <w:r>
        <w:lastRenderedPageBreak/>
        <w:t xml:space="preserve">        if not i%2 == 0:</w:t>
      </w:r>
    </w:p>
    <w:p w:rsidR="00E56CEB" w:rsidRDefault="00E56CEB" w:rsidP="00E56CEB">
      <w:pPr>
        <w:pStyle w:val="Code"/>
      </w:pPr>
      <w:r>
        <w:t xml:space="preserve">            lis.append(i)</w:t>
      </w:r>
    </w:p>
    <w:p w:rsidR="00E56CEB" w:rsidRDefault="00A67C67" w:rsidP="00E56CEB">
      <w:pPr>
        <w:pStyle w:val="Code"/>
      </w:pPr>
      <w:r>
        <w:t xml:space="preserve">    return lis</w:t>
      </w:r>
    </w:p>
    <w:p w:rsidR="00E56CEB" w:rsidRDefault="00A67C67" w:rsidP="00E56CEB">
      <w:pPr>
        <w:pStyle w:val="Code"/>
      </w:pPr>
      <w:r>
        <w:t>print(</w:t>
      </w:r>
      <w:r w:rsidR="00E56CEB">
        <w:t>odd_lessthanN(7))# Prints</w:t>
      </w:r>
      <w:r>
        <w:t xml:space="preserve"> [1,3,5]</w:t>
      </w:r>
    </w:p>
    <w:p w:rsidR="00E56CEB" w:rsidRDefault="00E56CEB" w:rsidP="00E56CEB">
      <w:pPr>
        <w:pStyle w:val="Answers"/>
      </w:pPr>
      <w:r>
        <w:t># Answer 7</w:t>
      </w:r>
    </w:p>
    <w:p w:rsidR="00A67C67" w:rsidRDefault="00A67C67" w:rsidP="00A67C67">
      <w:pPr>
        <w:pStyle w:val="Code"/>
      </w:pPr>
      <w:r>
        <w:t>def sum_odd_lessthanN(k):</w:t>
      </w:r>
    </w:p>
    <w:p w:rsidR="00A67C67" w:rsidRDefault="00A67C67" w:rsidP="00A67C67">
      <w:pPr>
        <w:pStyle w:val="Code"/>
      </w:pPr>
      <w:r>
        <w:t xml:space="preserve">    lis = []</w:t>
      </w:r>
    </w:p>
    <w:p w:rsidR="00A67C67" w:rsidRDefault="00A67C67" w:rsidP="00A67C67">
      <w:pPr>
        <w:pStyle w:val="Code"/>
      </w:pPr>
      <w:r>
        <w:t xml:space="preserve">    for i in range(1,k):</w:t>
      </w:r>
    </w:p>
    <w:p w:rsidR="00A67C67" w:rsidRDefault="00A67C67" w:rsidP="00A67C67">
      <w:pPr>
        <w:pStyle w:val="Code"/>
      </w:pPr>
      <w:r>
        <w:t xml:space="preserve">        if not i%2 == 0:</w:t>
      </w:r>
    </w:p>
    <w:p w:rsidR="00A67C67" w:rsidRDefault="00A67C67" w:rsidP="00A67C67">
      <w:pPr>
        <w:pStyle w:val="Code"/>
      </w:pPr>
      <w:r>
        <w:t xml:space="preserve">            lis.append(i)</w:t>
      </w:r>
    </w:p>
    <w:p w:rsidR="00A67C67" w:rsidRDefault="00A67C67" w:rsidP="00A67C67">
      <w:pPr>
        <w:pStyle w:val="Code"/>
      </w:pPr>
      <w:r>
        <w:t xml:space="preserve">    return sum(lis)</w:t>
      </w:r>
    </w:p>
    <w:p w:rsidR="00E56CEB" w:rsidRDefault="00A67C67" w:rsidP="00A67C67">
      <w:pPr>
        <w:pStyle w:val="Code"/>
      </w:pPr>
      <w:r>
        <w:t>print(sum_odd_lessthanN(7))# Prints 9</w:t>
      </w:r>
    </w:p>
    <w:p w:rsidR="00A67C67" w:rsidRDefault="00A67C67" w:rsidP="00A67C67">
      <w:pPr>
        <w:pStyle w:val="Answers"/>
      </w:pPr>
      <w:r>
        <w:t># Answer 8</w:t>
      </w:r>
    </w:p>
    <w:p w:rsidR="00820EFB" w:rsidRPr="002F259D" w:rsidRDefault="00A67C67" w:rsidP="002F259D">
      <w:pPr>
        <w:pStyle w:val="Text"/>
      </w:pPr>
      <w:r w:rsidRPr="002F259D">
        <w:t>In python, the zero based indexing for positive indices and negative indices like -1 returns string[len(string)-1] or any other</w:t>
      </w:r>
      <w:r w:rsidR="00A5186F" w:rsidRPr="002F259D">
        <w:t xml:space="preserve"> iterable data type</w:t>
      </w:r>
      <w:r w:rsidRPr="002F259D">
        <w:t>. So, if -n &gt;= k &gt; 0 then 0 &lt;= j &lt; n</w:t>
      </w:r>
      <w:r w:rsidR="00A5186F" w:rsidRPr="002F259D">
        <w:t xml:space="preserve"> and n - k = j.</w:t>
      </w:r>
      <w:r w:rsidRPr="002F259D">
        <w:t xml:space="preserve"> where</w:t>
      </w:r>
      <w:r w:rsidR="00A5186F" w:rsidRPr="002F259D">
        <w:t>,</w:t>
      </w:r>
      <w:r w:rsidRPr="002F259D">
        <w:t xml:space="preserve"> n = len(</w:t>
      </w:r>
      <w:r w:rsidR="00A5186F" w:rsidRPr="002F259D">
        <w:t>iterable</w:t>
      </w:r>
      <w:r w:rsidRPr="002F259D">
        <w:t>)</w:t>
      </w:r>
      <w:r w:rsidR="00A5186F" w:rsidRPr="002F259D">
        <w:t xml:space="preserve">. </w:t>
      </w:r>
    </w:p>
    <w:p w:rsidR="00A5186F" w:rsidRDefault="00A5186F" w:rsidP="00A5186F">
      <w:pPr>
        <w:pStyle w:val="Answers"/>
      </w:pPr>
      <w:r>
        <w:t># Answer 9</w:t>
      </w:r>
    </w:p>
    <w:p w:rsidR="00820EFB" w:rsidRDefault="00A5186F" w:rsidP="002F259D">
      <w:pPr>
        <w:pStyle w:val="Text"/>
      </w:pPr>
      <w:r>
        <w:t>To produce 50, 60, 70 and 80 as values, the range should be (50,</w:t>
      </w:r>
      <w:r w:rsidR="00820EFB">
        <w:t xml:space="preserve"> </w:t>
      </w:r>
      <w:r>
        <w:t>81,</w:t>
      </w:r>
      <w:r w:rsidR="00820EFB">
        <w:t xml:space="preserve"> </w:t>
      </w:r>
      <w:r>
        <w:t>10) -&gt; (Start,</w:t>
      </w:r>
      <w:r w:rsidR="00820EFB">
        <w:t xml:space="preserve"> sign(</w:t>
      </w:r>
      <w:r>
        <w:t>Stop</w:t>
      </w:r>
      <w:r w:rsidR="00820EFB">
        <w:t>+1)</w:t>
      </w:r>
      <w:r>
        <w:t>,</w:t>
      </w:r>
      <w:r w:rsidR="00820EFB">
        <w:t xml:space="preserve"> </w:t>
      </w:r>
      <w:r>
        <w:t>Step).</w:t>
      </w:r>
    </w:p>
    <w:p w:rsidR="00A5186F" w:rsidRDefault="00A5186F" w:rsidP="00A5186F">
      <w:pPr>
        <w:pStyle w:val="Answers"/>
      </w:pPr>
      <w:r>
        <w:t># Answer 10</w:t>
      </w:r>
    </w:p>
    <w:p w:rsidR="00820EFB" w:rsidRDefault="00820EFB" w:rsidP="002F259D">
      <w:pPr>
        <w:pStyle w:val="Text"/>
      </w:pPr>
      <w:r w:rsidRPr="002F259D">
        <w:t xml:space="preserve">To produce 8, 6, 4, 2, 0, -2, -4, -6 and -8 as values, the range should be (8, -9, -2) -&gt; (Start, sign(Stop+1), Step). </w:t>
      </w:r>
    </w:p>
    <w:p w:rsidR="00820EFB" w:rsidRDefault="00820EFB" w:rsidP="00820EFB">
      <w:pPr>
        <w:pStyle w:val="Answers"/>
      </w:pPr>
      <w:r>
        <w:lastRenderedPageBreak/>
        <w:t># Answer 11</w:t>
      </w:r>
    </w:p>
    <w:p w:rsidR="00820EFB" w:rsidRDefault="00820EFB" w:rsidP="00820EFB">
      <w:pPr>
        <w:pStyle w:val="Code"/>
      </w:pPr>
      <w:r w:rsidRPr="00820EFB">
        <w:t>print(lis := [2**i for i in range(0,9)])</w:t>
      </w:r>
    </w:p>
    <w:p w:rsidR="00820EFB" w:rsidRDefault="00820EFB" w:rsidP="00820EFB">
      <w:pPr>
        <w:pStyle w:val="Code"/>
      </w:pPr>
      <w:r>
        <w:t># Prints [1,2,4,8,16,32,64,128,256]</w:t>
      </w:r>
    </w:p>
    <w:p w:rsidR="00820EFB" w:rsidRDefault="00820EFB" w:rsidP="00820EFB">
      <w:pPr>
        <w:pStyle w:val="Answers"/>
      </w:pPr>
      <w:r>
        <w:t># Answer 12</w:t>
      </w:r>
    </w:p>
    <w:p w:rsidR="002F259D" w:rsidRDefault="002F259D" w:rsidP="002F259D">
      <w:pPr>
        <w:pStyle w:val="Code"/>
      </w:pPr>
      <w:r>
        <w:t>import random</w:t>
      </w:r>
    </w:p>
    <w:p w:rsidR="002F259D" w:rsidRDefault="002F259D" w:rsidP="002F259D">
      <w:pPr>
        <w:pStyle w:val="Code"/>
      </w:pPr>
      <w:r>
        <w:t>def choice1(k=[]):</w:t>
      </w:r>
    </w:p>
    <w:p w:rsidR="002F259D" w:rsidRDefault="002F259D" w:rsidP="002F259D">
      <w:pPr>
        <w:pStyle w:val="Code"/>
      </w:pPr>
      <w:r>
        <w:t xml:space="preserve">    if not k:</w:t>
      </w:r>
    </w:p>
    <w:p w:rsidR="002F259D" w:rsidRDefault="002F259D" w:rsidP="002F259D">
      <w:pPr>
        <w:pStyle w:val="Code"/>
      </w:pPr>
      <w:r>
        <w:t xml:space="preserve">        return</w:t>
      </w:r>
    </w:p>
    <w:p w:rsidR="002F259D" w:rsidRDefault="002F259D" w:rsidP="002F259D">
      <w:pPr>
        <w:pStyle w:val="Code"/>
      </w:pPr>
      <w:r>
        <w:t xml:space="preserve">    return k[random.randrange(0,len(k))]</w:t>
      </w:r>
    </w:p>
    <w:p w:rsidR="002F259D" w:rsidRDefault="002F259D" w:rsidP="002F259D">
      <w:pPr>
        <w:pStyle w:val="Code"/>
      </w:pPr>
      <w:r>
        <w:t>print(choice1(['Aus','Can','US','UK','Ire','NZ']))# Prints `RandomElement in k`</w:t>
      </w:r>
    </w:p>
    <w:p w:rsidR="002F259D" w:rsidRDefault="002F259D" w:rsidP="002F259D">
      <w:pPr>
        <w:pStyle w:val="Code"/>
      </w:pPr>
      <w:r>
        <w:t>print(choice1())# Prints None</w:t>
      </w:r>
    </w:p>
    <w:p w:rsidR="002F259D" w:rsidRDefault="002F259D" w:rsidP="002F259D">
      <w:pPr>
        <w:pStyle w:val="Answers"/>
      </w:pPr>
      <w:r>
        <w:t># Answer 13</w:t>
      </w:r>
    </w:p>
    <w:p w:rsidR="00EB4E39" w:rsidRDefault="00EB4E39" w:rsidP="00EB4E39">
      <w:pPr>
        <w:pStyle w:val="Text"/>
      </w:pPr>
      <w:r>
        <w:t>Pseudocode</w:t>
      </w:r>
    </w:p>
    <w:p w:rsidR="00EB4E39" w:rsidRDefault="00EB4E39" w:rsidP="00EB4E39">
      <w:pPr>
        <w:pStyle w:val="Code"/>
      </w:pPr>
      <w:r>
        <w:t>FUNCTION reverse_list(input_list)</w:t>
      </w:r>
    </w:p>
    <w:p w:rsidR="00EB4E39" w:rsidRDefault="00EB4E39" w:rsidP="00EB4E39">
      <w:pPr>
        <w:pStyle w:val="Code"/>
      </w:pPr>
      <w:r>
        <w:t xml:space="preserve">    SET start_index TO 0</w:t>
      </w:r>
    </w:p>
    <w:p w:rsidR="00EB4E39" w:rsidRDefault="00EB4E39" w:rsidP="00EB4E39">
      <w:pPr>
        <w:pStyle w:val="Code"/>
      </w:pPr>
      <w:r>
        <w:t xml:space="preserve">    SET end_index TO LENGTH(input_list) - 1</w:t>
      </w:r>
    </w:p>
    <w:p w:rsidR="00EB4E39" w:rsidRDefault="00EB4E39" w:rsidP="00EB4E39">
      <w:pPr>
        <w:pStyle w:val="Code"/>
      </w:pPr>
      <w:r>
        <w:t xml:space="preserve">    WHILE start_index &lt; end_index</w:t>
      </w:r>
    </w:p>
    <w:p w:rsidR="00EB4E39" w:rsidRDefault="00EB4E39" w:rsidP="00EB4E39">
      <w:pPr>
        <w:pStyle w:val="Code"/>
      </w:pPr>
      <w:r>
        <w:t xml:space="preserve">        SWAP input_list[start_index] AND          input_list[end_index]</w:t>
      </w:r>
    </w:p>
    <w:p w:rsidR="00EB4E39" w:rsidRDefault="00EB4E39" w:rsidP="00EB4E39">
      <w:pPr>
        <w:pStyle w:val="Code"/>
      </w:pPr>
      <w:r>
        <w:t xml:space="preserve">        INCREMENT start_index</w:t>
      </w:r>
    </w:p>
    <w:p w:rsidR="00EB4E39" w:rsidRDefault="00EB4E39" w:rsidP="00EB4E39">
      <w:pPr>
        <w:pStyle w:val="Code"/>
      </w:pPr>
      <w:r>
        <w:t xml:space="preserve">        DECREMENT end_index</w:t>
      </w:r>
    </w:p>
    <w:p w:rsidR="00EB4E39" w:rsidRDefault="00EB4E39" w:rsidP="00EB4E39">
      <w:pPr>
        <w:pStyle w:val="Code"/>
      </w:pPr>
      <w:r>
        <w:t xml:space="preserve">    END WHILE</w:t>
      </w:r>
    </w:p>
    <w:p w:rsidR="00EB4E39" w:rsidRDefault="00EB4E39" w:rsidP="00EB4E39">
      <w:pPr>
        <w:pStyle w:val="Code"/>
      </w:pPr>
      <w:r>
        <w:t xml:space="preserve">    RETURN input_list</w:t>
      </w:r>
    </w:p>
    <w:p w:rsidR="002F259D" w:rsidRDefault="00EB4E39" w:rsidP="00EB4E39">
      <w:pPr>
        <w:pStyle w:val="Code"/>
      </w:pPr>
      <w:r>
        <w:t>END FUNCTION</w:t>
      </w:r>
    </w:p>
    <w:p w:rsidR="00EB4E39" w:rsidRDefault="00EB4E39" w:rsidP="00EB4E39">
      <w:pPr>
        <w:pStyle w:val="Text"/>
      </w:pPr>
      <w:r>
        <w:lastRenderedPageBreak/>
        <w:t>Python</w:t>
      </w:r>
      <w:r w:rsidR="00F25DBF">
        <w:t xml:space="preserve"> code</w:t>
      </w:r>
    </w:p>
    <w:p w:rsidR="00EB4E39" w:rsidRDefault="00EB4E39" w:rsidP="00EB4E39">
      <w:pPr>
        <w:pStyle w:val="Code"/>
      </w:pPr>
      <w:r>
        <w:t>def reverselist(input_list=[]):</w:t>
      </w:r>
    </w:p>
    <w:p w:rsidR="00EB4E39" w:rsidRDefault="00EB4E39" w:rsidP="00EB4E39">
      <w:pPr>
        <w:pStyle w:val="Code"/>
      </w:pPr>
      <w:r>
        <w:t xml:space="preserve">    if not input_list:</w:t>
      </w:r>
    </w:p>
    <w:p w:rsidR="00EB4E39" w:rsidRDefault="00EB4E39" w:rsidP="00EB4E39">
      <w:pPr>
        <w:pStyle w:val="Code"/>
      </w:pPr>
      <w:r>
        <w:t xml:space="preserve">        return</w:t>
      </w:r>
    </w:p>
    <w:p w:rsidR="00EB4E39" w:rsidRDefault="00EB4E39" w:rsidP="00EB4E39">
      <w:pPr>
        <w:pStyle w:val="Code"/>
      </w:pPr>
      <w:r>
        <w:t xml:space="preserve">    start_index = 0</w:t>
      </w:r>
    </w:p>
    <w:p w:rsidR="00EB4E39" w:rsidRDefault="00EB4E39" w:rsidP="00EB4E39">
      <w:pPr>
        <w:pStyle w:val="Code"/>
      </w:pPr>
      <w:r>
        <w:t xml:space="preserve">    end_index = len(input_list) - 1</w:t>
      </w:r>
    </w:p>
    <w:p w:rsidR="00EB4E39" w:rsidRDefault="00EB4E39" w:rsidP="00EB4E39">
      <w:pPr>
        <w:pStyle w:val="Code"/>
      </w:pPr>
      <w:r>
        <w:t xml:space="preserve">    while start_index &lt; end_index:</w:t>
      </w:r>
    </w:p>
    <w:p w:rsidR="00EB4E39" w:rsidRDefault="00EB4E39" w:rsidP="00EB4E39">
      <w:pPr>
        <w:pStyle w:val="Code"/>
      </w:pPr>
      <w:r>
        <w:t xml:space="preserve">        input_list[start_index], input_list[end_index] = input_list[end_index], input_list[start_index]</w:t>
      </w:r>
    </w:p>
    <w:p w:rsidR="00EB4E39" w:rsidRDefault="00EB4E39" w:rsidP="00EB4E39">
      <w:pPr>
        <w:pStyle w:val="Code"/>
      </w:pPr>
      <w:r>
        <w:t xml:space="preserve">        start_index += 1</w:t>
      </w:r>
    </w:p>
    <w:p w:rsidR="00EB4E39" w:rsidRDefault="00EB4E39" w:rsidP="00EB4E39">
      <w:pPr>
        <w:pStyle w:val="Code"/>
      </w:pPr>
      <w:r>
        <w:t xml:space="preserve">        end_index -= 1</w:t>
      </w:r>
    </w:p>
    <w:p w:rsidR="00EB4E39" w:rsidRDefault="00EB4E39" w:rsidP="00EB4E39">
      <w:pPr>
        <w:pStyle w:val="Code"/>
      </w:pPr>
      <w:r>
        <w:t xml:space="preserve">    return input_list</w:t>
      </w:r>
    </w:p>
    <w:p w:rsidR="00EB4E39" w:rsidRDefault="00EB4E39" w:rsidP="00EB4E39">
      <w:pPr>
        <w:pStyle w:val="Code"/>
      </w:pPr>
      <w:r>
        <w:t>print(reverselist([1,2,3,4]))# Prints [4,3,2,1]</w:t>
      </w:r>
    </w:p>
    <w:p w:rsidR="00EB4E39" w:rsidRDefault="00EB4E39" w:rsidP="00EB4E39">
      <w:pPr>
        <w:pStyle w:val="Code"/>
      </w:pPr>
      <w:r>
        <w:t>print(reverselist([7,11,9]))# Prints [9,11,7]</w:t>
      </w:r>
    </w:p>
    <w:p w:rsidR="00F25DBF" w:rsidRDefault="00F25DBF" w:rsidP="00F25DBF">
      <w:pPr>
        <w:pStyle w:val="Answers"/>
      </w:pPr>
      <w:r>
        <w:t># Answer 14</w:t>
      </w:r>
    </w:p>
    <w:p w:rsidR="00F25DBF" w:rsidRDefault="00F25DBF" w:rsidP="00F25DBF">
      <w:pPr>
        <w:pStyle w:val="Code"/>
      </w:pPr>
      <w:r>
        <w:t>def dispairprododd(k=[]):</w:t>
      </w:r>
    </w:p>
    <w:p w:rsidR="00F25DBF" w:rsidRDefault="00F25DBF" w:rsidP="00F25DBF">
      <w:pPr>
        <w:pStyle w:val="Code"/>
      </w:pPr>
      <w:r>
        <w:t xml:space="preserve">    if k == []:</w:t>
      </w:r>
    </w:p>
    <w:p w:rsidR="00F25DBF" w:rsidRDefault="00F25DBF" w:rsidP="00F25DBF">
      <w:pPr>
        <w:pStyle w:val="Code"/>
      </w:pPr>
      <w:r>
        <w:t xml:space="preserve">        return </w:t>
      </w:r>
    </w:p>
    <w:p w:rsidR="00F25DBF" w:rsidRDefault="00F25DBF" w:rsidP="00F25DBF">
      <w:pPr>
        <w:pStyle w:val="Code"/>
      </w:pPr>
      <w:r>
        <w:t xml:space="preserve">    k.sort()</w:t>
      </w:r>
    </w:p>
    <w:p w:rsidR="00F25DBF" w:rsidRDefault="00F25DBF" w:rsidP="00F25DBF">
      <w:pPr>
        <w:pStyle w:val="Code"/>
      </w:pPr>
      <w:r>
        <w:t xml:space="preserve">    l,r = 0, len(k)-1</w:t>
      </w:r>
    </w:p>
    <w:p w:rsidR="00F25DBF" w:rsidRDefault="00F25DBF" w:rsidP="00F25DBF">
      <w:pPr>
        <w:pStyle w:val="Code"/>
      </w:pPr>
      <w:r>
        <w:t xml:space="preserve">    while l &lt; r:</w:t>
      </w:r>
    </w:p>
    <w:p w:rsidR="00F25DBF" w:rsidRDefault="00F25DBF" w:rsidP="00F25DBF">
      <w:pPr>
        <w:pStyle w:val="Code"/>
      </w:pPr>
      <w:r>
        <w:t xml:space="preserve">        if (k[l]*k[r])%2 != 0:</w:t>
      </w:r>
    </w:p>
    <w:p w:rsidR="00F25DBF" w:rsidRDefault="00F25DBF" w:rsidP="00F25DBF">
      <w:pPr>
        <w:pStyle w:val="Code"/>
      </w:pPr>
      <w:r>
        <w:t xml:space="preserve">            return True</w:t>
      </w:r>
    </w:p>
    <w:p w:rsidR="00F25DBF" w:rsidRDefault="00F25DBF" w:rsidP="00F25DBF">
      <w:pPr>
        <w:pStyle w:val="Code"/>
      </w:pPr>
      <w:r>
        <w:t xml:space="preserve">        if k[l]%2 == 0:</w:t>
      </w:r>
    </w:p>
    <w:p w:rsidR="00F25DBF" w:rsidRDefault="00F25DBF" w:rsidP="00F25DBF">
      <w:pPr>
        <w:pStyle w:val="Code"/>
      </w:pPr>
      <w:r>
        <w:t xml:space="preserve">            l += 1</w:t>
      </w:r>
    </w:p>
    <w:p w:rsidR="00F25DBF" w:rsidRDefault="00F25DBF" w:rsidP="00F25DBF">
      <w:pPr>
        <w:pStyle w:val="Code"/>
      </w:pPr>
      <w:r>
        <w:t xml:space="preserve">        else:</w:t>
      </w:r>
    </w:p>
    <w:p w:rsidR="00F25DBF" w:rsidRDefault="00F25DBF" w:rsidP="00F25DBF">
      <w:pPr>
        <w:pStyle w:val="Code"/>
      </w:pPr>
      <w:r>
        <w:t xml:space="preserve">            r -= 1</w:t>
      </w:r>
    </w:p>
    <w:p w:rsidR="00F25DBF" w:rsidRDefault="00F25DBF" w:rsidP="00F25DBF">
      <w:pPr>
        <w:pStyle w:val="Code"/>
      </w:pPr>
      <w:r>
        <w:lastRenderedPageBreak/>
        <w:t xml:space="preserve">    return False</w:t>
      </w:r>
    </w:p>
    <w:p w:rsidR="00F25DBF" w:rsidRDefault="00F25DBF" w:rsidP="00F25DBF">
      <w:pPr>
        <w:pStyle w:val="Code"/>
      </w:pPr>
      <w:r>
        <w:t>print(dispairprododd([8,3,2,1,3,5]))# Prints True</w:t>
      </w:r>
    </w:p>
    <w:p w:rsidR="00F25DBF" w:rsidRDefault="00F25DBF" w:rsidP="00F25DBF">
      <w:pPr>
        <w:pStyle w:val="Code"/>
      </w:pPr>
      <w:r>
        <w:t>print(dispairprododd([2,4,2,0,6]))# Prints False</w:t>
      </w:r>
    </w:p>
    <w:p w:rsidR="00F25DBF" w:rsidRDefault="00F25DBF" w:rsidP="00F25DBF">
      <w:pPr>
        <w:pStyle w:val="Answers"/>
      </w:pPr>
      <w:r>
        <w:t># Answer 15</w:t>
      </w:r>
    </w:p>
    <w:p w:rsidR="00F25DBF" w:rsidRDefault="00F25DBF" w:rsidP="00F25DBF">
      <w:pPr>
        <w:pStyle w:val="Code"/>
      </w:pPr>
      <w:r>
        <w:t>def distinct(k=[]):</w:t>
      </w:r>
    </w:p>
    <w:p w:rsidR="00F25DBF" w:rsidRDefault="00F25DBF" w:rsidP="00F25DBF">
      <w:pPr>
        <w:pStyle w:val="Code"/>
      </w:pPr>
      <w:r>
        <w:t xml:space="preserve">    if k == []:</w:t>
      </w:r>
    </w:p>
    <w:p w:rsidR="00F25DBF" w:rsidRDefault="00F25DBF" w:rsidP="00F25DBF">
      <w:pPr>
        <w:pStyle w:val="Code"/>
      </w:pPr>
      <w:r>
        <w:t xml:space="preserve">        return </w:t>
      </w:r>
    </w:p>
    <w:p w:rsidR="00F25DBF" w:rsidRDefault="00F25DBF" w:rsidP="00F25DBF">
      <w:pPr>
        <w:pStyle w:val="Code"/>
      </w:pPr>
      <w:r>
        <w:t xml:space="preserve">    return len(set(k)) == len(k)</w:t>
      </w:r>
    </w:p>
    <w:p w:rsidR="00F25DBF" w:rsidRDefault="00F25DBF" w:rsidP="00F25DBF">
      <w:pPr>
        <w:pStyle w:val="Code"/>
      </w:pPr>
      <w:r>
        <w:t>print(distinct([8,2,1,3,5]))</w:t>
      </w:r>
      <w:r w:rsidR="003B0189">
        <w:t># Prints True</w:t>
      </w:r>
    </w:p>
    <w:p w:rsidR="00F25DBF" w:rsidRDefault="00F25DBF" w:rsidP="00F25DBF">
      <w:pPr>
        <w:pStyle w:val="Code"/>
      </w:pPr>
      <w:r>
        <w:t>print(distinct([2,4,2,0,6]))</w:t>
      </w:r>
      <w:r w:rsidR="003B0189">
        <w:t># Prints False</w:t>
      </w:r>
    </w:p>
    <w:p w:rsidR="00F25DBF" w:rsidRDefault="00F25DBF" w:rsidP="00F25DBF">
      <w:pPr>
        <w:pStyle w:val="Answers"/>
      </w:pPr>
      <w:r>
        <w:t># Answer 16</w:t>
      </w:r>
    </w:p>
    <w:p w:rsidR="00F25DBF" w:rsidRPr="00F25DBF" w:rsidRDefault="00FC03FE" w:rsidP="00F25DBF">
      <w:pPr>
        <w:pStyle w:val="Text"/>
      </w:pPr>
      <w:r>
        <w:t>T</w:t>
      </w:r>
      <w:r w:rsidR="00F25DBF" w:rsidRPr="00F25DBF">
        <w:t xml:space="preserve">he numeric types are immutable, the list containing these numbers is mutable. The scale function modifies the list by assigning new numeric instances to its elements, thus changing the actual parameter sent by the caller. </w:t>
      </w:r>
    </w:p>
    <w:p w:rsidR="00F25DBF" w:rsidRDefault="00FC03FE" w:rsidP="00F25DBF">
      <w:pPr>
        <w:pStyle w:val="Answers"/>
      </w:pPr>
      <w:r>
        <w:t># Answer 17</w:t>
      </w:r>
    </w:p>
    <w:p w:rsidR="00FC03FE" w:rsidRDefault="00FC03FE" w:rsidP="00FC03FE">
      <w:pPr>
        <w:pStyle w:val="Text"/>
      </w:pPr>
      <w:r w:rsidRPr="00FC03FE">
        <w:t>The function you've provided won't achieve the desired scaling of the elements in the list</w:t>
      </w:r>
      <w:r>
        <w:t xml:space="preserve"> data</w:t>
      </w:r>
      <w:r w:rsidRPr="00FC03FE">
        <w:t>. The reason is that the assignment</w:t>
      </w:r>
      <w:r>
        <w:t xml:space="preserve"> val *= factor</w:t>
      </w:r>
      <w:r w:rsidRPr="00FC03FE">
        <w:t xml:space="preserve"> only changes the local variable</w:t>
      </w:r>
      <w:r>
        <w:t xml:space="preserve"> val</w:t>
      </w:r>
      <w:r w:rsidRPr="00FC03FE">
        <w:t xml:space="preserve"> within the loop, and does not modify the elements of the list </w:t>
      </w:r>
      <w:r>
        <w:t>data.</w:t>
      </w:r>
    </w:p>
    <w:p w:rsidR="00FC03FE" w:rsidRDefault="00FC03FE" w:rsidP="00FC03FE">
      <w:pPr>
        <w:pStyle w:val="Answers"/>
      </w:pPr>
      <w:r>
        <w:t># Answer 18</w:t>
      </w:r>
    </w:p>
    <w:p w:rsidR="00FC03FE" w:rsidRDefault="00FC03FE" w:rsidP="00FC03FE">
      <w:pPr>
        <w:pStyle w:val="Code"/>
      </w:pPr>
      <w:r w:rsidRPr="00FC03FE">
        <w:t>print(lis := [m*(m+1) for m in range(0,10)])</w:t>
      </w:r>
    </w:p>
    <w:p w:rsidR="00FC03FE" w:rsidRDefault="00FC03FE" w:rsidP="00FC03FE">
      <w:pPr>
        <w:pStyle w:val="Code"/>
      </w:pPr>
      <w:r>
        <w:t xml:space="preserve"># Prints </w:t>
      </w:r>
      <w:r w:rsidRPr="00FC03FE">
        <w:t>[0, 2, 6, 12, 20, 30, 42, 56, 72, 90]</w:t>
      </w:r>
    </w:p>
    <w:p w:rsidR="00FC03FE" w:rsidRDefault="00FC03FE" w:rsidP="00FC03FE">
      <w:pPr>
        <w:pStyle w:val="Answers"/>
      </w:pPr>
      <w:r>
        <w:lastRenderedPageBreak/>
        <w:t># Answer 19</w:t>
      </w:r>
    </w:p>
    <w:p w:rsidR="003B0189" w:rsidRDefault="003B0189" w:rsidP="003B0189">
      <w:pPr>
        <w:pStyle w:val="Code"/>
      </w:pPr>
      <w:r>
        <w:t>AlphaBet = [chr(i) for i in range(65, 91)]</w:t>
      </w:r>
    </w:p>
    <w:p w:rsidR="003B0189" w:rsidRDefault="003B0189" w:rsidP="003B0189">
      <w:pPr>
        <w:pStyle w:val="Code"/>
      </w:pPr>
      <w:r>
        <w:t>alphabet = [chr(i) for i in range(97, 123)]</w:t>
      </w:r>
    </w:p>
    <w:p w:rsidR="003B0189" w:rsidRDefault="003B0189" w:rsidP="003B0189">
      <w:pPr>
        <w:pStyle w:val="Code"/>
      </w:pPr>
      <w:r>
        <w:t>print(AlphaBet)# Prints ['A', 'B', 'C', 'D', 'E', 'F', 'G', 'H', 'I', 'J', 'K', 'L', 'M', 'N', 'O', 'P', 'Q', 'R', 'S', 'T', 'U', 'V', 'W', 'X', 'Y', 'Z'] print(alphabet)# Prints ['a', 'b', 'c', 'd', 'e', 'f', 'g', 'h', 'i', 'j', 'k', 'l', 'm', 'n', 'o', 'p', 'q', 'r', 's', 't', 'u', 'v', 'w', 'x', 'y', 'z']</w:t>
      </w:r>
    </w:p>
    <w:p w:rsidR="003B0189" w:rsidRDefault="003B0189" w:rsidP="003B0189">
      <w:pPr>
        <w:pStyle w:val="Answers"/>
      </w:pPr>
      <w:r>
        <w:t># Answer 20</w:t>
      </w:r>
    </w:p>
    <w:p w:rsidR="003B0189" w:rsidRDefault="003B0189" w:rsidP="003B0189">
      <w:pPr>
        <w:pStyle w:val="Code"/>
      </w:pPr>
      <w:r>
        <w:t>import random</w:t>
      </w:r>
    </w:p>
    <w:p w:rsidR="003B0189" w:rsidRDefault="003B0189" w:rsidP="003B0189">
      <w:pPr>
        <w:pStyle w:val="Code"/>
      </w:pPr>
      <w:r>
        <w:t>def shuffle1(data):</w:t>
      </w:r>
    </w:p>
    <w:p w:rsidR="003B0189" w:rsidRDefault="003B0189" w:rsidP="003B0189">
      <w:pPr>
        <w:pStyle w:val="Code"/>
      </w:pPr>
      <w:r>
        <w:t xml:space="preserve">    n = len(data)</w:t>
      </w:r>
    </w:p>
    <w:p w:rsidR="003B0189" w:rsidRDefault="003B0189" w:rsidP="003B0189">
      <w:pPr>
        <w:pStyle w:val="Code"/>
      </w:pPr>
      <w:r>
        <w:t xml:space="preserve">    for i in range(n):</w:t>
      </w:r>
    </w:p>
    <w:p w:rsidR="003B0189" w:rsidRDefault="003B0189" w:rsidP="003B0189">
      <w:pPr>
        <w:pStyle w:val="Code"/>
      </w:pPr>
      <w:r>
        <w:t xml:space="preserve">        j = random.randint(0, n - 1)</w:t>
      </w:r>
    </w:p>
    <w:p w:rsidR="003B0189" w:rsidRDefault="003B0189" w:rsidP="003B0189">
      <w:pPr>
        <w:pStyle w:val="Code"/>
      </w:pPr>
      <w:r>
        <w:t xml:space="preserve">        data[i], data[j] = data[j], data[i]</w:t>
      </w:r>
    </w:p>
    <w:p w:rsidR="003B0189" w:rsidRDefault="003B0189" w:rsidP="003B0189">
      <w:pPr>
        <w:pStyle w:val="Code"/>
      </w:pPr>
      <w:r>
        <w:t xml:space="preserve">    return data</w:t>
      </w:r>
    </w:p>
    <w:p w:rsidR="003B0189" w:rsidRDefault="003B0189" w:rsidP="00BD5977">
      <w:pPr>
        <w:pStyle w:val="Code"/>
      </w:pPr>
      <w:r>
        <w:t xml:space="preserve">print(shuffle1([1,2,3,4,5]))# Prints </w:t>
      </w:r>
      <w:r w:rsidR="00BD5977">
        <w:t>`Randomly Shuffled data</w:t>
      </w:r>
      <w:r w:rsidR="006E1D05">
        <w:t>.</w:t>
      </w:r>
      <w:r w:rsidR="00BD5977">
        <w:t>`</w:t>
      </w:r>
    </w:p>
    <w:p w:rsidR="00BD5977" w:rsidRDefault="00BD5977" w:rsidP="00BD5977">
      <w:pPr>
        <w:pStyle w:val="Answers"/>
      </w:pPr>
      <w:r>
        <w:t># Answer 21</w:t>
      </w:r>
    </w:p>
    <w:p w:rsidR="00BD5977" w:rsidRDefault="00BD5977" w:rsidP="00BD5977">
      <w:pPr>
        <w:pStyle w:val="Code"/>
      </w:pPr>
      <w:r>
        <w:t>def read_and_reverse():</w:t>
      </w:r>
    </w:p>
    <w:p w:rsidR="00BD5977" w:rsidRDefault="00BD5977" w:rsidP="00BD5977">
      <w:pPr>
        <w:pStyle w:val="Code"/>
      </w:pPr>
      <w:r>
        <w:t xml:space="preserve">    import sys</w:t>
      </w:r>
    </w:p>
    <w:p w:rsidR="00BD5977" w:rsidRDefault="00BD5977" w:rsidP="00BD5977">
      <w:pPr>
        <w:pStyle w:val="Code"/>
      </w:pPr>
      <w:r>
        <w:t xml:space="preserve">    lines = []</w:t>
      </w:r>
    </w:p>
    <w:p w:rsidR="00BD5977" w:rsidRDefault="00BD5977" w:rsidP="00BD5977">
      <w:pPr>
        <w:pStyle w:val="Code"/>
      </w:pPr>
    </w:p>
    <w:p w:rsidR="00BD5977" w:rsidRDefault="00BD5977" w:rsidP="00BD5977">
      <w:pPr>
        <w:pStyle w:val="Code"/>
      </w:pPr>
      <w:r>
        <w:t xml:space="preserve">    try:</w:t>
      </w:r>
    </w:p>
    <w:p w:rsidR="00BD5977" w:rsidRDefault="00BD5977" w:rsidP="00BD5977">
      <w:pPr>
        <w:pStyle w:val="Code"/>
      </w:pPr>
      <w:r>
        <w:t xml:space="preserve">        while True:</w:t>
      </w:r>
    </w:p>
    <w:p w:rsidR="00BD5977" w:rsidRDefault="00BD5977" w:rsidP="00BD5977">
      <w:pPr>
        <w:pStyle w:val="Code"/>
      </w:pPr>
      <w:r>
        <w:t xml:space="preserve">            line = input()</w:t>
      </w:r>
    </w:p>
    <w:p w:rsidR="00BD5977" w:rsidRDefault="00BD5977" w:rsidP="00BD5977">
      <w:pPr>
        <w:pStyle w:val="Code"/>
      </w:pPr>
      <w:r>
        <w:lastRenderedPageBreak/>
        <w:t xml:space="preserve">            lines.append(line)</w:t>
      </w:r>
    </w:p>
    <w:p w:rsidR="00BD5977" w:rsidRDefault="00BD5977" w:rsidP="00BD5977">
      <w:pPr>
        <w:pStyle w:val="Code"/>
      </w:pPr>
      <w:r>
        <w:t xml:space="preserve">    except EOFError:</w:t>
      </w:r>
    </w:p>
    <w:p w:rsidR="00BD5977" w:rsidRDefault="00BD5977" w:rsidP="00BD5977">
      <w:pPr>
        <w:pStyle w:val="Code"/>
      </w:pPr>
      <w:r>
        <w:t xml:space="preserve">        pass</w:t>
      </w:r>
    </w:p>
    <w:p w:rsidR="00BD5977" w:rsidRDefault="00BD5977" w:rsidP="00BD5977">
      <w:pPr>
        <w:pStyle w:val="Code"/>
      </w:pPr>
    </w:p>
    <w:p w:rsidR="00BD5977" w:rsidRDefault="00BD5977" w:rsidP="00BD5977">
      <w:pPr>
        <w:pStyle w:val="Code"/>
      </w:pPr>
      <w:r>
        <w:t xml:space="preserve">    for line in reversed(lines):</w:t>
      </w:r>
    </w:p>
    <w:p w:rsidR="00BD5977" w:rsidRDefault="00BD5977" w:rsidP="00BD5977">
      <w:pPr>
        <w:pStyle w:val="Code"/>
      </w:pPr>
      <w:r>
        <w:t xml:space="preserve">        print(line) </w:t>
      </w:r>
    </w:p>
    <w:p w:rsidR="00BD5977" w:rsidRDefault="00BD5977" w:rsidP="00BD5977">
      <w:pPr>
        <w:pStyle w:val="Code"/>
      </w:pPr>
      <w:r>
        <w:t>read_and_reverse()# Prints `Reverses the Input</w:t>
      </w:r>
      <w:r w:rsidR="006E1D05">
        <w:t>.</w:t>
      </w:r>
      <w:r>
        <w:t>`</w:t>
      </w:r>
    </w:p>
    <w:p w:rsidR="00BD5977" w:rsidRDefault="00BD5977" w:rsidP="00BD5977">
      <w:pPr>
        <w:pStyle w:val="Answers"/>
      </w:pPr>
      <w:r>
        <w:t># Answer 22</w:t>
      </w:r>
    </w:p>
    <w:p w:rsidR="00BD5977" w:rsidRDefault="00BD5977" w:rsidP="00BD5977">
      <w:pPr>
        <w:pStyle w:val="Code"/>
      </w:pPr>
      <w:r>
        <w:t>def dotpro(a=[],b=[]):</w:t>
      </w:r>
    </w:p>
    <w:p w:rsidR="00BD5977" w:rsidRDefault="00BD5977" w:rsidP="00BD5977">
      <w:pPr>
        <w:pStyle w:val="Code"/>
      </w:pPr>
      <w:r>
        <w:t xml:space="preserve">    if len(a) != len(b) or a == [] or b == []:</w:t>
      </w:r>
    </w:p>
    <w:p w:rsidR="00BD5977" w:rsidRDefault="00BD5977" w:rsidP="00BD5977">
      <w:pPr>
        <w:pStyle w:val="Code"/>
      </w:pPr>
      <w:r>
        <w:t xml:space="preserve">        return </w:t>
      </w:r>
    </w:p>
    <w:p w:rsidR="00BD5977" w:rsidRDefault="00BD5977" w:rsidP="00BD5977">
      <w:pPr>
        <w:pStyle w:val="Code"/>
      </w:pPr>
      <w:r>
        <w:t xml:space="preserve">    c = []</w:t>
      </w:r>
    </w:p>
    <w:p w:rsidR="00BD5977" w:rsidRDefault="00BD5977" w:rsidP="00BD5977">
      <w:pPr>
        <w:pStyle w:val="Code"/>
      </w:pPr>
      <w:r>
        <w:t xml:space="preserve">    for i in range(len(a)):</w:t>
      </w:r>
    </w:p>
    <w:p w:rsidR="00BD5977" w:rsidRDefault="00BD5977" w:rsidP="00BD5977">
      <w:pPr>
        <w:pStyle w:val="Code"/>
      </w:pPr>
      <w:r>
        <w:t xml:space="preserve">        c.append(a[i]*b[i])</w:t>
      </w:r>
    </w:p>
    <w:p w:rsidR="00BD5977" w:rsidRDefault="00BD5977" w:rsidP="00BD5977">
      <w:pPr>
        <w:pStyle w:val="Code"/>
      </w:pPr>
      <w:r>
        <w:t xml:space="preserve">    return c</w:t>
      </w:r>
    </w:p>
    <w:p w:rsidR="00BD5977" w:rsidRDefault="00BD5977" w:rsidP="00BD5977">
      <w:pPr>
        <w:pStyle w:val="Code"/>
      </w:pPr>
      <w:r>
        <w:t>print(dotpro([1,2,3],[4,5,6]))# Prints [4,10,18]</w:t>
      </w:r>
    </w:p>
    <w:p w:rsidR="00BD5977" w:rsidRDefault="00BD5977" w:rsidP="00BD5977">
      <w:pPr>
        <w:pStyle w:val="Answers"/>
      </w:pPr>
      <w:r>
        <w:t># Answer 23</w:t>
      </w:r>
    </w:p>
    <w:p w:rsidR="00B64042" w:rsidRDefault="00B64042" w:rsidP="00B64042">
      <w:pPr>
        <w:pStyle w:val="Code"/>
      </w:pPr>
      <w:r>
        <w:t>def writelist(data,index,value):</w:t>
      </w:r>
    </w:p>
    <w:p w:rsidR="00B64042" w:rsidRDefault="00B64042" w:rsidP="00B64042">
      <w:pPr>
        <w:pStyle w:val="Code"/>
      </w:pPr>
      <w:r>
        <w:t xml:space="preserve">    try:</w:t>
      </w:r>
    </w:p>
    <w:p w:rsidR="00B64042" w:rsidRDefault="00B64042" w:rsidP="00B64042">
      <w:pPr>
        <w:pStyle w:val="Code"/>
      </w:pPr>
      <w:r>
        <w:t xml:space="preserve">        data[index] = value</w:t>
      </w:r>
    </w:p>
    <w:p w:rsidR="00B64042" w:rsidRDefault="00B64042" w:rsidP="00B64042">
      <w:pPr>
        <w:pStyle w:val="Code"/>
      </w:pPr>
      <w:r>
        <w:t xml:space="preserve">    except IndexError:</w:t>
      </w:r>
    </w:p>
    <w:p w:rsidR="00B64042" w:rsidRDefault="00B64042" w:rsidP="00B64042">
      <w:pPr>
        <w:pStyle w:val="Code"/>
      </w:pPr>
      <w:r>
        <w:t xml:space="preserve">        print("Don’t try buffer overflow attacks in Python!")</w:t>
      </w:r>
    </w:p>
    <w:p w:rsidR="00BD5977" w:rsidRDefault="00B64042" w:rsidP="00B64042">
      <w:pPr>
        <w:pStyle w:val="Code"/>
      </w:pPr>
      <w:r>
        <w:t>writelist([1,2,3],9,10)# Prints "Don’t try buffer overflow attacks in Python!"</w:t>
      </w:r>
    </w:p>
    <w:p w:rsidR="00B64042" w:rsidRDefault="00B64042" w:rsidP="00B64042">
      <w:pPr>
        <w:pStyle w:val="Answers"/>
      </w:pPr>
      <w:r>
        <w:t># Answer 24</w:t>
      </w:r>
    </w:p>
    <w:p w:rsidR="00B64042" w:rsidRDefault="00B64042" w:rsidP="00B64042">
      <w:pPr>
        <w:pStyle w:val="Code"/>
      </w:pPr>
      <w:r>
        <w:lastRenderedPageBreak/>
        <w:t>def vowelcount(k=""):</w:t>
      </w:r>
    </w:p>
    <w:p w:rsidR="00B64042" w:rsidRDefault="00B64042" w:rsidP="00B64042">
      <w:pPr>
        <w:pStyle w:val="Code"/>
      </w:pPr>
      <w:r>
        <w:t xml:space="preserve">    vowels = {"a":0,"e":0,"i":0,"o":0,"u":0}</w:t>
      </w:r>
    </w:p>
    <w:p w:rsidR="00B64042" w:rsidRDefault="00B64042" w:rsidP="00B64042">
      <w:pPr>
        <w:pStyle w:val="Code"/>
      </w:pPr>
      <w:r>
        <w:t xml:space="preserve">    for i in k.lower():</w:t>
      </w:r>
    </w:p>
    <w:p w:rsidR="00B64042" w:rsidRDefault="00B64042" w:rsidP="00B64042">
      <w:pPr>
        <w:pStyle w:val="Code"/>
      </w:pPr>
      <w:r>
        <w:t xml:space="preserve">        if i in vowels:</w:t>
      </w:r>
    </w:p>
    <w:p w:rsidR="00B64042" w:rsidRDefault="00B64042" w:rsidP="00B64042">
      <w:pPr>
        <w:pStyle w:val="Code"/>
      </w:pPr>
      <w:r>
        <w:t xml:space="preserve">            vowels[i] += 1</w:t>
      </w:r>
    </w:p>
    <w:p w:rsidR="00B64042" w:rsidRDefault="00B64042" w:rsidP="00B64042">
      <w:pPr>
        <w:pStyle w:val="Code"/>
      </w:pPr>
      <w:r>
        <w:t xml:space="preserve">    return vowels</w:t>
      </w:r>
    </w:p>
    <w:p w:rsidR="00B64042" w:rsidRDefault="00B64042" w:rsidP="00B64042">
      <w:pPr>
        <w:pStyle w:val="Code"/>
      </w:pPr>
      <w:r>
        <w:t xml:space="preserve">print(vowelcount("apioweujuaospifoiqpwo"))# Prints </w:t>
      </w:r>
      <w:r w:rsidRPr="00B64042">
        <w:t>{'a': 2, 'e': 1, 'i': 3, 'o': 4, 'u': 2}</w:t>
      </w:r>
    </w:p>
    <w:p w:rsidR="00DB49D8" w:rsidRDefault="00DB49D8" w:rsidP="00DB49D8">
      <w:pPr>
        <w:pStyle w:val="Answers"/>
      </w:pPr>
      <w:r>
        <w:t># Answer 25</w:t>
      </w:r>
    </w:p>
    <w:p w:rsidR="00DB49D8" w:rsidRDefault="00DB49D8" w:rsidP="00DB49D8">
      <w:pPr>
        <w:pStyle w:val="Code"/>
      </w:pPr>
      <w:r>
        <w:t>import string</w:t>
      </w:r>
    </w:p>
    <w:p w:rsidR="00DB49D8" w:rsidRDefault="00DB49D8" w:rsidP="00DB49D8">
      <w:pPr>
        <w:pStyle w:val="Code"/>
      </w:pPr>
      <w:r>
        <w:t>def remove_punctuation(s):</w:t>
      </w:r>
    </w:p>
    <w:p w:rsidR="00DB49D8" w:rsidRDefault="00DB49D8" w:rsidP="00DB49D8">
      <w:pPr>
        <w:pStyle w:val="Code"/>
      </w:pPr>
      <w:r>
        <w:t xml:space="preserve">    return ''.join(char for char in s if char not in string.punctuation)</w:t>
      </w:r>
    </w:p>
    <w:p w:rsidR="00DB49D8" w:rsidRDefault="00DB49D8" w:rsidP="00DB49D8">
      <w:pPr>
        <w:pStyle w:val="Code"/>
      </w:pPr>
      <w:r>
        <w:t xml:space="preserve">print(remove_punctuation("Let's try, Mike."))# Prints </w:t>
      </w:r>
      <w:r w:rsidRPr="00DB49D8">
        <w:t>"Lets try Mike"</w:t>
      </w:r>
    </w:p>
    <w:p w:rsidR="008E5767" w:rsidRDefault="008E5767" w:rsidP="008E5767">
      <w:pPr>
        <w:pStyle w:val="Answers"/>
      </w:pPr>
      <w:r>
        <w:t># Answer 26</w:t>
      </w:r>
    </w:p>
    <w:p w:rsidR="007F2DF0" w:rsidRDefault="007F2DF0" w:rsidP="007F2DF0">
      <w:pPr>
        <w:pStyle w:val="Code"/>
      </w:pPr>
      <w:r>
        <w:t>def number_patterns(a,b,c):</w:t>
      </w:r>
    </w:p>
    <w:p w:rsidR="007F2DF0" w:rsidRDefault="007F2DF0" w:rsidP="007F2DF0">
      <w:pPr>
        <w:pStyle w:val="Code"/>
      </w:pPr>
      <w:r>
        <w:t xml:space="preserve">    if a + b == c:</w:t>
      </w:r>
    </w:p>
    <w:p w:rsidR="007F2DF0" w:rsidRDefault="007F2DF0" w:rsidP="007F2DF0">
      <w:pPr>
        <w:pStyle w:val="Code"/>
      </w:pPr>
      <w:r>
        <w:t xml:space="preserve">        print("%d + %d = %d" % (a,b,c))</w:t>
      </w:r>
    </w:p>
    <w:p w:rsidR="007F2DF0" w:rsidRDefault="007F2DF0" w:rsidP="007F2DF0">
      <w:pPr>
        <w:pStyle w:val="Code"/>
      </w:pPr>
      <w:r>
        <w:t xml:space="preserve">    elif a == b - c:</w:t>
      </w:r>
    </w:p>
    <w:p w:rsidR="007F2DF0" w:rsidRDefault="007F2DF0" w:rsidP="007F2DF0">
      <w:pPr>
        <w:pStyle w:val="Code"/>
      </w:pPr>
      <w:r>
        <w:t xml:space="preserve">        print("%d = %d - %d" % (a,b,c))</w:t>
      </w:r>
    </w:p>
    <w:p w:rsidR="007F2DF0" w:rsidRDefault="007F2DF0" w:rsidP="007F2DF0">
      <w:pPr>
        <w:pStyle w:val="Code"/>
      </w:pPr>
      <w:r>
        <w:t xml:space="preserve">    elif a * b == c:</w:t>
      </w:r>
    </w:p>
    <w:p w:rsidR="007F2DF0" w:rsidRDefault="007F2DF0" w:rsidP="007F2DF0">
      <w:pPr>
        <w:pStyle w:val="Code"/>
      </w:pPr>
      <w:r>
        <w:t xml:space="preserve">        print("%d * %d = %d" % (a,b,c))</w:t>
      </w:r>
    </w:p>
    <w:p w:rsidR="007F2DF0" w:rsidRDefault="007F2DF0" w:rsidP="007F2DF0">
      <w:pPr>
        <w:pStyle w:val="Code"/>
      </w:pPr>
      <w:r>
        <w:t xml:space="preserve">    else:</w:t>
      </w:r>
    </w:p>
    <w:p w:rsidR="007F2DF0" w:rsidRDefault="007F2DF0" w:rsidP="007F2DF0">
      <w:pPr>
        <w:pStyle w:val="Code"/>
      </w:pPr>
      <w:r>
        <w:t xml:space="preserve">        print("None of 3 Patterns.")</w:t>
      </w:r>
    </w:p>
    <w:p w:rsidR="007F2DF0" w:rsidRDefault="007F2DF0" w:rsidP="007F2DF0">
      <w:pPr>
        <w:pStyle w:val="Code"/>
      </w:pPr>
      <w:r>
        <w:t>number_patterns(1, 2, 3)# Prints "1 + 2 = 3"</w:t>
      </w:r>
    </w:p>
    <w:p w:rsidR="007F2DF0" w:rsidRDefault="007F2DF0" w:rsidP="007F2DF0">
      <w:pPr>
        <w:pStyle w:val="Code"/>
      </w:pPr>
      <w:r>
        <w:t>number_patterns(9, 10, 1)# Prints " 9 = 10 - 1"</w:t>
      </w:r>
    </w:p>
    <w:p w:rsidR="007F2DF0" w:rsidRDefault="007F2DF0" w:rsidP="007F2DF0">
      <w:pPr>
        <w:pStyle w:val="Code"/>
      </w:pPr>
      <w:r>
        <w:lastRenderedPageBreak/>
        <w:t>number_patterns(6, 7, 42)# Prints "6 * 7 = 42"</w:t>
      </w:r>
    </w:p>
    <w:p w:rsidR="008E5767" w:rsidRDefault="007F2DF0" w:rsidP="007F2DF0">
      <w:pPr>
        <w:pStyle w:val="Code"/>
      </w:pPr>
      <w:r>
        <w:t>number_patterns(0, 8, 5)# Prints "None of 3 Patterns."</w:t>
      </w:r>
    </w:p>
    <w:p w:rsidR="007F2DF0" w:rsidRDefault="007F2DF0" w:rsidP="007F2DF0">
      <w:pPr>
        <w:pStyle w:val="Answers"/>
      </w:pPr>
      <w:r>
        <w:t xml:space="preserve"># Answer 27 </w:t>
      </w:r>
    </w:p>
    <w:p w:rsidR="007F2DF0" w:rsidRDefault="007F2DF0" w:rsidP="007F2DF0">
      <w:pPr>
        <w:pStyle w:val="Code"/>
      </w:pPr>
      <w:r>
        <w:t>def factors(n):</w:t>
      </w:r>
    </w:p>
    <w:p w:rsidR="007F2DF0" w:rsidRDefault="007F2DF0" w:rsidP="007F2DF0">
      <w:pPr>
        <w:pStyle w:val="Code"/>
      </w:pPr>
      <w:r>
        <w:t xml:space="preserve">    k = 1</w:t>
      </w:r>
    </w:p>
    <w:p w:rsidR="007F2DF0" w:rsidRDefault="007F2DF0" w:rsidP="007F2DF0">
      <w:pPr>
        <w:pStyle w:val="Code"/>
      </w:pPr>
      <w:r>
        <w:t xml:space="preserve">    while k * k &lt; n:</w:t>
      </w:r>
    </w:p>
    <w:p w:rsidR="007F2DF0" w:rsidRDefault="007F2DF0" w:rsidP="007F2DF0">
      <w:pPr>
        <w:pStyle w:val="Code"/>
      </w:pPr>
      <w:r>
        <w:t xml:space="preserve">        if n % k == 0:</w:t>
      </w:r>
    </w:p>
    <w:p w:rsidR="007F2DF0" w:rsidRDefault="007F2DF0" w:rsidP="007F2DF0">
      <w:pPr>
        <w:pStyle w:val="Code"/>
      </w:pPr>
      <w:r>
        <w:t xml:space="preserve">            yield k</w:t>
      </w:r>
    </w:p>
    <w:p w:rsidR="007F2DF0" w:rsidRDefault="007F2DF0" w:rsidP="007F2DF0">
      <w:pPr>
        <w:pStyle w:val="Code"/>
      </w:pPr>
      <w:r>
        <w:t xml:space="preserve">        k += 1</w:t>
      </w:r>
    </w:p>
    <w:p w:rsidR="007F2DF0" w:rsidRDefault="007F2DF0" w:rsidP="007F2DF0">
      <w:pPr>
        <w:pStyle w:val="Code"/>
      </w:pPr>
      <w:r>
        <w:t xml:space="preserve">    for k in range(int(n ** 0.5), 0, -1):</w:t>
      </w:r>
    </w:p>
    <w:p w:rsidR="007F2DF0" w:rsidRDefault="007F2DF0" w:rsidP="007F2DF0">
      <w:pPr>
        <w:pStyle w:val="Code"/>
      </w:pPr>
      <w:r>
        <w:t xml:space="preserve">        if n % k == 0:</w:t>
      </w:r>
    </w:p>
    <w:p w:rsidR="007F2DF0" w:rsidRDefault="007F2DF0" w:rsidP="007F2DF0">
      <w:pPr>
        <w:pStyle w:val="Code"/>
      </w:pPr>
      <w:r>
        <w:t xml:space="preserve">            if k != n // k:</w:t>
      </w:r>
    </w:p>
    <w:p w:rsidR="007F2DF0" w:rsidRDefault="007F2DF0" w:rsidP="007F2DF0">
      <w:pPr>
        <w:pStyle w:val="Code"/>
      </w:pPr>
      <w:r>
        <w:t xml:space="preserve">                yield n // k</w:t>
      </w:r>
    </w:p>
    <w:p w:rsidR="007F2DF0" w:rsidRDefault="007F2DF0" w:rsidP="007F2DF0">
      <w:pPr>
        <w:pStyle w:val="Code"/>
      </w:pPr>
      <w:r>
        <w:t>for factor in factors(100):</w:t>
      </w:r>
    </w:p>
    <w:p w:rsidR="007F2DF0" w:rsidRDefault="007F2DF0" w:rsidP="007F2DF0">
      <w:pPr>
        <w:pStyle w:val="Code"/>
      </w:pPr>
      <w:r>
        <w:t xml:space="preserve">    print(factor)# Prints Sequentially 1, 2, 4, 5, 10, 20, 25, 50, 100</w:t>
      </w:r>
    </w:p>
    <w:p w:rsidR="007F2DF0" w:rsidRDefault="007F2DF0" w:rsidP="007F2DF0">
      <w:pPr>
        <w:pStyle w:val="Answers"/>
      </w:pPr>
      <w:r>
        <w:t># Answer 28</w:t>
      </w:r>
    </w:p>
    <w:p w:rsidR="0030446B" w:rsidRDefault="0030446B" w:rsidP="0030446B">
      <w:pPr>
        <w:pStyle w:val="Code"/>
      </w:pPr>
      <w:r>
        <w:t>def norm(v,p=2):# For Euclidean Norm, p = 2</w:t>
      </w:r>
    </w:p>
    <w:p w:rsidR="0030446B" w:rsidRDefault="0030446B" w:rsidP="0030446B">
      <w:pPr>
        <w:pStyle w:val="Code"/>
      </w:pPr>
      <w:r>
        <w:t xml:space="preserve">    return sum(abs(i)**p for i in v)**(1/p)</w:t>
      </w:r>
    </w:p>
    <w:p w:rsidR="0030446B" w:rsidRDefault="0030446B" w:rsidP="0030446B">
      <w:pPr>
        <w:pStyle w:val="Code"/>
      </w:pPr>
      <w:r>
        <w:t xml:space="preserve">print(norm((4,3)))# Prints 5.0 </w:t>
      </w:r>
    </w:p>
    <w:p w:rsidR="007F2DF0" w:rsidRDefault="0030446B" w:rsidP="0030446B">
      <w:pPr>
        <w:pStyle w:val="Code"/>
      </w:pPr>
      <w:r>
        <w:t>print(norm((5,6,2,-6,7),9))# Prints 7.348184196880239</w:t>
      </w:r>
    </w:p>
    <w:p w:rsidR="00F07796" w:rsidRDefault="00F07796" w:rsidP="00F07796">
      <w:pPr>
        <w:pStyle w:val="Answers"/>
      </w:pPr>
      <w:r>
        <w:t># Answer 29</w:t>
      </w:r>
    </w:p>
    <w:p w:rsidR="007B4D66" w:rsidRDefault="007B4D66" w:rsidP="007B4D66">
      <w:pPr>
        <w:pStyle w:val="Code"/>
      </w:pPr>
      <w:r>
        <w:t>def permute(chars, l, r):</w:t>
      </w:r>
    </w:p>
    <w:p w:rsidR="007B4D66" w:rsidRDefault="007B4D66" w:rsidP="007B4D66">
      <w:pPr>
        <w:pStyle w:val="Code"/>
      </w:pPr>
      <w:r>
        <w:t xml:space="preserve">    if l == r:</w:t>
      </w:r>
    </w:p>
    <w:p w:rsidR="007B4D66" w:rsidRDefault="007B4D66" w:rsidP="007B4D66">
      <w:pPr>
        <w:pStyle w:val="Code"/>
      </w:pPr>
      <w:r>
        <w:t xml:space="preserve">        print(''.join(chars))</w:t>
      </w:r>
    </w:p>
    <w:p w:rsidR="007B4D66" w:rsidRDefault="007B4D66" w:rsidP="007B4D66">
      <w:pPr>
        <w:pStyle w:val="Code"/>
      </w:pPr>
      <w:r>
        <w:lastRenderedPageBreak/>
        <w:t xml:space="preserve">    else:</w:t>
      </w:r>
    </w:p>
    <w:p w:rsidR="007B4D66" w:rsidRDefault="007B4D66" w:rsidP="007B4D66">
      <w:pPr>
        <w:pStyle w:val="Code"/>
      </w:pPr>
      <w:r>
        <w:t xml:space="preserve">        for i in range(l, r + 1):</w:t>
      </w:r>
    </w:p>
    <w:p w:rsidR="007B4D66" w:rsidRDefault="007B4D66" w:rsidP="007B4D66">
      <w:pPr>
        <w:pStyle w:val="Code"/>
      </w:pPr>
      <w:r>
        <w:t xml:space="preserve">            chars[l], chars[i] = chars[i], chars[l]  </w:t>
      </w:r>
    </w:p>
    <w:p w:rsidR="007B4D66" w:rsidRDefault="007B4D66" w:rsidP="007B4D66">
      <w:pPr>
        <w:pStyle w:val="Code"/>
      </w:pPr>
      <w:r>
        <w:t xml:space="preserve">            permute(chars, l + 1, r)</w:t>
      </w:r>
    </w:p>
    <w:p w:rsidR="007B4D66" w:rsidRDefault="007B4D66" w:rsidP="007B4D66">
      <w:pPr>
        <w:pStyle w:val="Code"/>
      </w:pPr>
      <w:r>
        <w:t xml:space="preserve">            chars[l], chars[i] = chars[i], chars[l]  </w:t>
      </w:r>
    </w:p>
    <w:p w:rsidR="007B4D66" w:rsidRDefault="007B4D66" w:rsidP="007B4D66">
      <w:pPr>
        <w:pStyle w:val="Code"/>
      </w:pPr>
      <w:r>
        <w:t>permute(chars:=['c', 'a', 't', 'd', 'o', 'g'], 0, len(chars) - 1)# Prints `All permutations with characters appearance of exactly once.`</w:t>
      </w:r>
    </w:p>
    <w:p w:rsidR="007B4D66" w:rsidRDefault="007B4D66" w:rsidP="007B4D66">
      <w:pPr>
        <w:pStyle w:val="Answers"/>
      </w:pPr>
      <w:r>
        <w:t># Answer 30</w:t>
      </w:r>
    </w:p>
    <w:p w:rsidR="007A47EA" w:rsidRDefault="007A47EA" w:rsidP="007A47EA">
      <w:pPr>
        <w:pStyle w:val="Code"/>
      </w:pPr>
      <w:r>
        <w:t>def bytwo(n):</w:t>
      </w:r>
    </w:p>
    <w:p w:rsidR="007A47EA" w:rsidRDefault="007A47EA" w:rsidP="007A47EA">
      <w:pPr>
        <w:pStyle w:val="Code"/>
      </w:pPr>
      <w:r>
        <w:t xml:space="preserve">    count = 0</w:t>
      </w:r>
    </w:p>
    <w:p w:rsidR="007A47EA" w:rsidRDefault="007A47EA" w:rsidP="007A47EA">
      <w:pPr>
        <w:pStyle w:val="Code"/>
      </w:pPr>
      <w:r>
        <w:t xml:space="preserve">    while n &gt;= 2:</w:t>
      </w:r>
    </w:p>
    <w:p w:rsidR="007A47EA" w:rsidRDefault="007A47EA" w:rsidP="007A47EA">
      <w:pPr>
        <w:pStyle w:val="Code"/>
      </w:pPr>
      <w:r>
        <w:t xml:space="preserve">        count += 1</w:t>
      </w:r>
    </w:p>
    <w:p w:rsidR="007A47EA" w:rsidRDefault="007A47EA" w:rsidP="007A47EA">
      <w:pPr>
        <w:pStyle w:val="Code"/>
      </w:pPr>
      <w:r>
        <w:t xml:space="preserve">        n /= 2</w:t>
      </w:r>
    </w:p>
    <w:p w:rsidR="007A47EA" w:rsidRDefault="007A47EA" w:rsidP="007A47EA">
      <w:pPr>
        <w:pStyle w:val="Code"/>
      </w:pPr>
      <w:r>
        <w:t xml:space="preserve">    return count</w:t>
      </w:r>
    </w:p>
    <w:p w:rsidR="007B4D66" w:rsidRDefault="007A47EA" w:rsidP="007A47EA">
      <w:pPr>
        <w:pStyle w:val="Code"/>
      </w:pPr>
      <w:r>
        <w:t>print(bytwo(8))# Prints 3</w:t>
      </w:r>
    </w:p>
    <w:p w:rsidR="007A47EA" w:rsidRDefault="007A47EA" w:rsidP="007A47EA">
      <w:pPr>
        <w:pStyle w:val="Answers"/>
      </w:pPr>
      <w:r>
        <w:t># Answer 31</w:t>
      </w:r>
    </w:p>
    <w:p w:rsidR="007A47EA" w:rsidRDefault="007A47EA" w:rsidP="007A47EA">
      <w:pPr>
        <w:pStyle w:val="Code"/>
      </w:pPr>
      <w:r>
        <w:t>def makechange(charged,given):</w:t>
      </w:r>
    </w:p>
    <w:p w:rsidR="007A47EA" w:rsidRDefault="007A47EA" w:rsidP="007A47EA">
      <w:pPr>
        <w:pStyle w:val="Code"/>
      </w:pPr>
      <w:r>
        <w:t xml:space="preserve">    change = given - charged</w:t>
      </w:r>
    </w:p>
    <w:p w:rsidR="007A47EA" w:rsidRDefault="007A47EA" w:rsidP="007A47EA">
      <w:pPr>
        <w:pStyle w:val="Code"/>
      </w:pPr>
      <w:r>
        <w:t xml:space="preserve">    types = {500:0,200:0,100:0,50:0,20:0,10:0,5:0,2:0,1:0}</w:t>
      </w:r>
    </w:p>
    <w:p w:rsidR="007A47EA" w:rsidRDefault="007A47EA" w:rsidP="007A47EA">
      <w:pPr>
        <w:pStyle w:val="Code"/>
      </w:pPr>
      <w:r>
        <w:t xml:space="preserve">    for i in types:</w:t>
      </w:r>
    </w:p>
    <w:p w:rsidR="007A47EA" w:rsidRDefault="007A47EA" w:rsidP="007A47EA">
      <w:pPr>
        <w:pStyle w:val="Code"/>
      </w:pPr>
      <w:r>
        <w:t xml:space="preserve">        inc = change//i</w:t>
      </w:r>
    </w:p>
    <w:p w:rsidR="007A47EA" w:rsidRDefault="007A47EA" w:rsidP="007A47EA">
      <w:pPr>
        <w:pStyle w:val="Code"/>
      </w:pPr>
      <w:r>
        <w:t xml:space="preserve">        types[i] += inc</w:t>
      </w:r>
    </w:p>
    <w:p w:rsidR="007A47EA" w:rsidRDefault="007A47EA" w:rsidP="007A47EA">
      <w:pPr>
        <w:pStyle w:val="Code"/>
      </w:pPr>
      <w:r>
        <w:t xml:space="preserve">        change -= inc*i</w:t>
      </w:r>
    </w:p>
    <w:p w:rsidR="007A47EA" w:rsidRDefault="007A47EA" w:rsidP="007A47EA">
      <w:pPr>
        <w:pStyle w:val="Code"/>
      </w:pPr>
      <w:r>
        <w:t xml:space="preserve">    return types</w:t>
      </w:r>
    </w:p>
    <w:p w:rsidR="007A47EA" w:rsidRDefault="007A47EA" w:rsidP="007A47EA">
      <w:pPr>
        <w:pStyle w:val="Code"/>
      </w:pPr>
      <w:r>
        <w:lastRenderedPageBreak/>
        <w:t>print(makechange(934,3000))# Prints {500: 4, 200: 0, 100: 0, 50: 1, 20: 0, 10: 1, 5: 1, 2: 0, 1: 1}</w:t>
      </w:r>
    </w:p>
    <w:p w:rsidR="007A47EA" w:rsidRDefault="007A47EA" w:rsidP="007A47EA">
      <w:pPr>
        <w:pStyle w:val="Answers"/>
      </w:pPr>
      <w:r>
        <w:t># Answer 32</w:t>
      </w:r>
    </w:p>
    <w:p w:rsidR="007A47EA" w:rsidRDefault="007A47EA" w:rsidP="007A47EA">
      <w:pPr>
        <w:pStyle w:val="Code"/>
      </w:pPr>
      <w:r>
        <w:t>def simple_calculator():</w:t>
      </w:r>
    </w:p>
    <w:p w:rsidR="007A47EA" w:rsidRDefault="007A47EA" w:rsidP="007A47EA">
      <w:pPr>
        <w:pStyle w:val="Code"/>
      </w:pPr>
      <w:r>
        <w:t xml:space="preserve">    total = 0</w:t>
      </w:r>
    </w:p>
    <w:p w:rsidR="007A47EA" w:rsidRDefault="007A47EA" w:rsidP="007A47EA">
      <w:pPr>
        <w:pStyle w:val="Code"/>
      </w:pPr>
      <w:r>
        <w:t xml:space="preserve">    current_number = ''</w:t>
      </w:r>
    </w:p>
    <w:p w:rsidR="007A47EA" w:rsidRDefault="007A47EA" w:rsidP="007A47EA">
      <w:pPr>
        <w:pStyle w:val="Code"/>
      </w:pPr>
      <w:r>
        <w:t xml:space="preserve">    last_operator = '+'</w:t>
      </w:r>
    </w:p>
    <w:p w:rsidR="007A47EA" w:rsidRDefault="007A47EA" w:rsidP="007A47EA">
      <w:pPr>
        <w:pStyle w:val="Code"/>
      </w:pPr>
      <w:r>
        <w:t xml:space="preserve">    print("Simple Calculator: Enter numbers and operators (one at a time), '=' to calculate the result: ")</w:t>
      </w:r>
    </w:p>
    <w:p w:rsidR="007A47EA" w:rsidRDefault="007A47EA" w:rsidP="007A47EA">
      <w:pPr>
        <w:pStyle w:val="Code"/>
      </w:pPr>
      <w:r>
        <w:t xml:space="preserve">    while True:</w:t>
      </w:r>
    </w:p>
    <w:p w:rsidR="007A47EA" w:rsidRDefault="007A47EA" w:rsidP="007A47EA">
      <w:pPr>
        <w:pStyle w:val="Code"/>
      </w:pPr>
      <w:r>
        <w:t xml:space="preserve">        inp = input().strip()</w:t>
      </w:r>
    </w:p>
    <w:p w:rsidR="007A47EA" w:rsidRDefault="007A47EA" w:rsidP="007A47EA">
      <w:pPr>
        <w:pStyle w:val="Code"/>
      </w:pPr>
      <w:r>
        <w:t xml:space="preserve">        if inp in {'+', '-', '*', '/', '='}:</w:t>
      </w:r>
    </w:p>
    <w:p w:rsidR="007A47EA" w:rsidRDefault="007A47EA" w:rsidP="007A47EA">
      <w:pPr>
        <w:pStyle w:val="Code"/>
      </w:pPr>
      <w:r>
        <w:t xml:space="preserve">            if current_number:</w:t>
      </w:r>
    </w:p>
    <w:p w:rsidR="007A47EA" w:rsidRDefault="007A47EA" w:rsidP="007A47EA">
      <w:pPr>
        <w:pStyle w:val="Code"/>
      </w:pPr>
      <w:r>
        <w:t xml:space="preserve">                if last_operator == '+':</w:t>
      </w:r>
    </w:p>
    <w:p w:rsidR="007A47EA" w:rsidRDefault="007A47EA" w:rsidP="007A47EA">
      <w:pPr>
        <w:pStyle w:val="Code"/>
      </w:pPr>
      <w:r>
        <w:t xml:space="preserve">                    total += float(current_number)</w:t>
      </w:r>
    </w:p>
    <w:p w:rsidR="007A47EA" w:rsidRDefault="007A47EA" w:rsidP="007A47EA">
      <w:pPr>
        <w:pStyle w:val="Code"/>
      </w:pPr>
      <w:r>
        <w:t xml:space="preserve">                elif last_operator == '-':</w:t>
      </w:r>
    </w:p>
    <w:p w:rsidR="007A47EA" w:rsidRDefault="007A47EA" w:rsidP="007A47EA">
      <w:pPr>
        <w:pStyle w:val="Code"/>
      </w:pPr>
      <w:r>
        <w:t xml:space="preserve">                    total -= float(current_number)</w:t>
      </w:r>
    </w:p>
    <w:p w:rsidR="007A47EA" w:rsidRDefault="007A47EA" w:rsidP="007A47EA">
      <w:pPr>
        <w:pStyle w:val="Code"/>
      </w:pPr>
      <w:r>
        <w:t xml:space="preserve">                elif last_operator == '*':</w:t>
      </w:r>
    </w:p>
    <w:p w:rsidR="007A47EA" w:rsidRDefault="007A47EA" w:rsidP="007A47EA">
      <w:pPr>
        <w:pStyle w:val="Code"/>
      </w:pPr>
      <w:r>
        <w:t xml:space="preserve">                    total *= float(current_number)</w:t>
      </w:r>
    </w:p>
    <w:p w:rsidR="007A47EA" w:rsidRDefault="007A47EA" w:rsidP="007A47EA">
      <w:pPr>
        <w:pStyle w:val="Code"/>
      </w:pPr>
      <w:r>
        <w:t xml:space="preserve">                elif last_operator == '/':</w:t>
      </w:r>
    </w:p>
    <w:p w:rsidR="007A47EA" w:rsidRDefault="007A47EA" w:rsidP="007A47EA">
      <w:pPr>
        <w:pStyle w:val="Code"/>
      </w:pPr>
      <w:r>
        <w:t xml:space="preserve">                    if float(current_number) != 0:</w:t>
      </w:r>
    </w:p>
    <w:p w:rsidR="007A47EA" w:rsidRDefault="007A47EA" w:rsidP="007A47EA">
      <w:pPr>
        <w:pStyle w:val="Code"/>
      </w:pPr>
      <w:r>
        <w:t xml:space="preserve">                        total /= float(current_number)</w:t>
      </w:r>
    </w:p>
    <w:p w:rsidR="007A47EA" w:rsidRDefault="007A47EA" w:rsidP="007A47EA">
      <w:pPr>
        <w:pStyle w:val="Code"/>
      </w:pPr>
      <w:r>
        <w:t xml:space="preserve">                    else:</w:t>
      </w:r>
    </w:p>
    <w:p w:rsidR="007A47EA" w:rsidRDefault="007A47EA" w:rsidP="007A47EA">
      <w:pPr>
        <w:pStyle w:val="Code"/>
      </w:pPr>
      <w:r>
        <w:t xml:space="preserve">                        print("Error: Division by zero")</w:t>
      </w:r>
    </w:p>
    <w:p w:rsidR="007A47EA" w:rsidRDefault="007A47EA" w:rsidP="007A47EA">
      <w:pPr>
        <w:pStyle w:val="Code"/>
      </w:pPr>
      <w:r>
        <w:t xml:space="preserve">                        return</w:t>
      </w:r>
    </w:p>
    <w:p w:rsidR="007A47EA" w:rsidRDefault="007A47EA" w:rsidP="007A47EA">
      <w:pPr>
        <w:pStyle w:val="Code"/>
      </w:pPr>
      <w:r>
        <w:t xml:space="preserve">                current_number = ''</w:t>
      </w:r>
    </w:p>
    <w:p w:rsidR="007A47EA" w:rsidRDefault="007A47EA" w:rsidP="007A47EA">
      <w:pPr>
        <w:pStyle w:val="Code"/>
      </w:pPr>
    </w:p>
    <w:p w:rsidR="007A47EA" w:rsidRDefault="007A47EA" w:rsidP="007A47EA">
      <w:pPr>
        <w:pStyle w:val="Code"/>
      </w:pPr>
      <w:r>
        <w:t xml:space="preserve">            if inp == '=':</w:t>
      </w:r>
    </w:p>
    <w:p w:rsidR="007A47EA" w:rsidRDefault="007A47EA" w:rsidP="007A47EA">
      <w:pPr>
        <w:pStyle w:val="Code"/>
      </w:pPr>
      <w:r>
        <w:t xml:space="preserve">                print(f"Result: {total}")</w:t>
      </w:r>
    </w:p>
    <w:p w:rsidR="007A47EA" w:rsidRDefault="007A47EA" w:rsidP="007A47EA">
      <w:pPr>
        <w:pStyle w:val="Code"/>
      </w:pPr>
      <w:r>
        <w:t xml:space="preserve">                return</w:t>
      </w:r>
    </w:p>
    <w:p w:rsidR="007A47EA" w:rsidRDefault="007A47EA" w:rsidP="007A47EA">
      <w:pPr>
        <w:pStyle w:val="Code"/>
      </w:pPr>
      <w:r>
        <w:t xml:space="preserve">            else:</w:t>
      </w:r>
    </w:p>
    <w:p w:rsidR="007A47EA" w:rsidRDefault="007A47EA" w:rsidP="007A47EA">
      <w:pPr>
        <w:pStyle w:val="Code"/>
      </w:pPr>
      <w:r>
        <w:t xml:space="preserve">                last_operator = inp</w:t>
      </w:r>
    </w:p>
    <w:p w:rsidR="007A47EA" w:rsidRDefault="007A47EA" w:rsidP="007A47EA">
      <w:pPr>
        <w:pStyle w:val="Code"/>
      </w:pPr>
      <w:r>
        <w:t xml:space="preserve">        elif inp.isnumeric() or '.' in inp:</w:t>
      </w:r>
    </w:p>
    <w:p w:rsidR="007A47EA" w:rsidRDefault="007A47EA" w:rsidP="007A47EA">
      <w:pPr>
        <w:pStyle w:val="Code"/>
      </w:pPr>
      <w:r>
        <w:t xml:space="preserve">            current_number += inp</w:t>
      </w:r>
    </w:p>
    <w:p w:rsidR="007A47EA" w:rsidRDefault="007A47EA" w:rsidP="007A47EA">
      <w:pPr>
        <w:pStyle w:val="Code"/>
      </w:pPr>
      <w:r>
        <w:t xml:space="preserve">            print(f"Current number: {current_number}")</w:t>
      </w:r>
    </w:p>
    <w:p w:rsidR="007A47EA" w:rsidRDefault="007A47EA" w:rsidP="007A47EA">
      <w:pPr>
        <w:pStyle w:val="Code"/>
      </w:pPr>
      <w:r>
        <w:t xml:space="preserve">        else:</w:t>
      </w:r>
    </w:p>
    <w:p w:rsidR="007A47EA" w:rsidRDefault="007A47EA" w:rsidP="007A47EA">
      <w:pPr>
        <w:pStyle w:val="Code"/>
      </w:pPr>
      <w:r>
        <w:t xml:space="preserve">            print("Invalid input. Please enter a number or an operator (+, -, *, /, =).")</w:t>
      </w:r>
    </w:p>
    <w:p w:rsidR="007A47EA" w:rsidRDefault="007A47EA" w:rsidP="007A47EA">
      <w:pPr>
        <w:pStyle w:val="Code"/>
      </w:pPr>
      <w:r>
        <w:t>if __name__ == "__main__":</w:t>
      </w:r>
    </w:p>
    <w:p w:rsidR="007A47EA" w:rsidRDefault="007A47EA" w:rsidP="00C43C01">
      <w:pPr>
        <w:pStyle w:val="Code"/>
      </w:pPr>
      <w:r>
        <w:t xml:space="preserve">    simple_calculator()</w:t>
      </w:r>
      <w:r w:rsidR="006E1D05">
        <w:t># Runs `T</w:t>
      </w:r>
      <w:r w:rsidR="00C43C01">
        <w:t>he Function if the script is executed directly without import.</w:t>
      </w:r>
      <w:r w:rsidR="006E1D05">
        <w:t>`</w:t>
      </w:r>
    </w:p>
    <w:p w:rsidR="00C43C01" w:rsidRDefault="00C43C01" w:rsidP="00C43C01">
      <w:pPr>
        <w:pStyle w:val="Answers"/>
      </w:pPr>
      <w:r>
        <w:t># Answer 33</w:t>
      </w:r>
    </w:p>
    <w:p w:rsidR="00C43C01" w:rsidRDefault="00C43C01" w:rsidP="00C43C01">
      <w:pPr>
        <w:pStyle w:val="Code"/>
      </w:pPr>
      <w:r>
        <w:t>def Handheld_calculator():</w:t>
      </w:r>
    </w:p>
    <w:p w:rsidR="00C43C01" w:rsidRDefault="00C43C01" w:rsidP="00C43C01">
      <w:pPr>
        <w:pStyle w:val="Code"/>
      </w:pPr>
      <w:r>
        <w:t xml:space="preserve">    current_input = ''</w:t>
      </w:r>
    </w:p>
    <w:p w:rsidR="00C43C01" w:rsidRDefault="00C43C01" w:rsidP="00C43C01">
      <w:pPr>
        <w:pStyle w:val="Code"/>
      </w:pPr>
      <w:r>
        <w:t xml:space="preserve">    total = 0</w:t>
      </w:r>
    </w:p>
    <w:p w:rsidR="00C43C01" w:rsidRDefault="00C43C01" w:rsidP="00C43C01">
      <w:pPr>
        <w:pStyle w:val="Code"/>
      </w:pPr>
      <w:r>
        <w:t xml:space="preserve">    operator = ''</w:t>
      </w:r>
    </w:p>
    <w:p w:rsidR="00C43C01" w:rsidRDefault="00C43C01" w:rsidP="00C43C01">
      <w:pPr>
        <w:pStyle w:val="Code"/>
      </w:pPr>
      <w:r>
        <w:t xml:space="preserve">    clear_screen = False</w:t>
      </w:r>
    </w:p>
    <w:p w:rsidR="00C43C01" w:rsidRDefault="00C43C01" w:rsidP="00C43C01">
      <w:pPr>
        <w:pStyle w:val="Code"/>
      </w:pPr>
    </w:p>
    <w:p w:rsidR="00C43C01" w:rsidRDefault="00C43C01" w:rsidP="00C43C01">
      <w:pPr>
        <w:pStyle w:val="Code"/>
      </w:pPr>
      <w:r>
        <w:t xml:space="preserve">    print("Handheld Calculator: Enter numbers and operators (+, -, *, /), 'C' to clear, '=' to calculate the result.")</w:t>
      </w:r>
    </w:p>
    <w:p w:rsidR="00C43C01" w:rsidRDefault="00C43C01" w:rsidP="00C43C01">
      <w:pPr>
        <w:pStyle w:val="Code"/>
      </w:pPr>
    </w:p>
    <w:p w:rsidR="00C43C01" w:rsidRDefault="00C43C01" w:rsidP="00C43C01">
      <w:pPr>
        <w:pStyle w:val="Code"/>
      </w:pPr>
      <w:r>
        <w:t xml:space="preserve">    while True:</w:t>
      </w:r>
    </w:p>
    <w:p w:rsidR="00C43C01" w:rsidRDefault="00C43C01" w:rsidP="00C43C01">
      <w:pPr>
        <w:pStyle w:val="Code"/>
      </w:pPr>
      <w:r>
        <w:t xml:space="preserve">        inp = input().strip()</w:t>
      </w:r>
    </w:p>
    <w:p w:rsidR="00C43C01" w:rsidRDefault="00C43C01" w:rsidP="00C43C01">
      <w:pPr>
        <w:pStyle w:val="Code"/>
      </w:pPr>
    </w:p>
    <w:p w:rsidR="00C43C01" w:rsidRDefault="00C43C01" w:rsidP="00C43C01">
      <w:pPr>
        <w:pStyle w:val="Code"/>
      </w:pPr>
      <w:r>
        <w:t xml:space="preserve">        if inp.isdigit() or (inp == '.' and '.' not in current_input):</w:t>
      </w:r>
    </w:p>
    <w:p w:rsidR="00C43C01" w:rsidRDefault="00C43C01" w:rsidP="00C43C01">
      <w:pPr>
        <w:pStyle w:val="Code"/>
      </w:pPr>
      <w:r>
        <w:t xml:space="preserve">            current_input += inp</w:t>
      </w:r>
    </w:p>
    <w:p w:rsidR="00C43C01" w:rsidRDefault="00C43C01" w:rsidP="00C43C01">
      <w:pPr>
        <w:pStyle w:val="Code"/>
      </w:pPr>
      <w:r>
        <w:t xml:space="preserve">            print(f"Screen: {current_input}")</w:t>
      </w:r>
    </w:p>
    <w:p w:rsidR="00C43C01" w:rsidRDefault="00C43C01" w:rsidP="00C43C01">
      <w:pPr>
        <w:pStyle w:val="Code"/>
      </w:pPr>
    </w:p>
    <w:p w:rsidR="00C43C01" w:rsidRDefault="00C43C01" w:rsidP="00C43C01">
      <w:pPr>
        <w:pStyle w:val="Code"/>
      </w:pPr>
      <w:r>
        <w:t xml:space="preserve">        elif inp in {'+', '-', '*', '/'}:</w:t>
      </w:r>
    </w:p>
    <w:p w:rsidR="00C43C01" w:rsidRDefault="00C43C01" w:rsidP="00C43C01">
      <w:pPr>
        <w:pStyle w:val="Code"/>
      </w:pPr>
      <w:r>
        <w:t xml:space="preserve">            if current_input:</w:t>
      </w:r>
    </w:p>
    <w:p w:rsidR="00C43C01" w:rsidRDefault="00C43C01" w:rsidP="00C43C01">
      <w:pPr>
        <w:pStyle w:val="Code"/>
      </w:pPr>
      <w:r>
        <w:t xml:space="preserve">                if operator:</w:t>
      </w:r>
    </w:p>
    <w:p w:rsidR="00C43C01" w:rsidRDefault="00C43C01" w:rsidP="00C43C01">
      <w:pPr>
        <w:pStyle w:val="Code"/>
      </w:pPr>
      <w:r>
        <w:t xml:space="preserve">                    total = perform_operation(total, float(current_input), operator)</w:t>
      </w:r>
    </w:p>
    <w:p w:rsidR="00C43C01" w:rsidRDefault="00C43C01" w:rsidP="00C43C01">
      <w:pPr>
        <w:pStyle w:val="Code"/>
      </w:pPr>
      <w:r>
        <w:t xml:space="preserve">                else:</w:t>
      </w:r>
    </w:p>
    <w:p w:rsidR="00C43C01" w:rsidRDefault="00C43C01" w:rsidP="00C43C01">
      <w:pPr>
        <w:pStyle w:val="Code"/>
      </w:pPr>
      <w:r>
        <w:t xml:space="preserve">                    total = float(current_input)</w:t>
      </w:r>
    </w:p>
    <w:p w:rsidR="00C43C01" w:rsidRDefault="00C43C01" w:rsidP="00C43C01">
      <w:pPr>
        <w:pStyle w:val="Code"/>
      </w:pPr>
      <w:r>
        <w:t xml:space="preserve">                </w:t>
      </w:r>
    </w:p>
    <w:p w:rsidR="00C43C01" w:rsidRDefault="00C43C01" w:rsidP="00C43C01">
      <w:pPr>
        <w:pStyle w:val="Code"/>
      </w:pPr>
      <w:r>
        <w:t xml:space="preserve">                current_input = ''</w:t>
      </w:r>
    </w:p>
    <w:p w:rsidR="00C43C01" w:rsidRDefault="00C43C01" w:rsidP="00C43C01">
      <w:pPr>
        <w:pStyle w:val="Code"/>
      </w:pPr>
      <w:r>
        <w:t xml:space="preserve">                operator = inp</w:t>
      </w:r>
    </w:p>
    <w:p w:rsidR="00C43C01" w:rsidRDefault="00C43C01" w:rsidP="00C43C01">
      <w:pPr>
        <w:pStyle w:val="Code"/>
      </w:pPr>
      <w:r>
        <w:t xml:space="preserve">                print(f"Screen: {total} {operator}")</w:t>
      </w:r>
    </w:p>
    <w:p w:rsidR="00C43C01" w:rsidRDefault="00C43C01" w:rsidP="00C43C01">
      <w:pPr>
        <w:pStyle w:val="Code"/>
      </w:pPr>
      <w:r>
        <w:t xml:space="preserve">            else:</w:t>
      </w:r>
    </w:p>
    <w:p w:rsidR="00C43C01" w:rsidRDefault="00C43C01" w:rsidP="00C43C01">
      <w:pPr>
        <w:pStyle w:val="Code"/>
      </w:pPr>
      <w:r>
        <w:t xml:space="preserve">                print("Error: Enter a number first.")</w:t>
      </w:r>
    </w:p>
    <w:p w:rsidR="00C43C01" w:rsidRDefault="00C43C01" w:rsidP="00C43C01">
      <w:pPr>
        <w:pStyle w:val="Code"/>
      </w:pPr>
    </w:p>
    <w:p w:rsidR="00C43C01" w:rsidRDefault="00C43C01" w:rsidP="00C43C01">
      <w:pPr>
        <w:pStyle w:val="Code"/>
      </w:pPr>
      <w:r>
        <w:t xml:space="preserve">        elif inp == '=':</w:t>
      </w:r>
    </w:p>
    <w:p w:rsidR="00C43C01" w:rsidRDefault="00C43C01" w:rsidP="00C43C01">
      <w:pPr>
        <w:pStyle w:val="Code"/>
      </w:pPr>
      <w:r>
        <w:t xml:space="preserve">            if current_input:</w:t>
      </w:r>
    </w:p>
    <w:p w:rsidR="00C43C01" w:rsidRDefault="00C43C01" w:rsidP="00C43C01">
      <w:pPr>
        <w:pStyle w:val="Code"/>
      </w:pPr>
      <w:r>
        <w:t xml:space="preserve">                if operator:</w:t>
      </w:r>
    </w:p>
    <w:p w:rsidR="00C43C01" w:rsidRDefault="00C43C01" w:rsidP="00C43C01">
      <w:pPr>
        <w:pStyle w:val="Code"/>
      </w:pPr>
      <w:r>
        <w:t xml:space="preserve">                    total = perform_operation(total, float(current_input), operator)</w:t>
      </w:r>
    </w:p>
    <w:p w:rsidR="00C43C01" w:rsidRDefault="00C43C01" w:rsidP="00C43C01">
      <w:pPr>
        <w:pStyle w:val="Code"/>
      </w:pPr>
      <w:r>
        <w:t xml:space="preserve">                    current_input = ''</w:t>
      </w:r>
    </w:p>
    <w:p w:rsidR="00C43C01" w:rsidRDefault="00C43C01" w:rsidP="00C43C01">
      <w:pPr>
        <w:pStyle w:val="Code"/>
      </w:pPr>
      <w:r>
        <w:t xml:space="preserve">                    operator = ''</w:t>
      </w:r>
    </w:p>
    <w:p w:rsidR="00C43C01" w:rsidRDefault="00C43C01" w:rsidP="00C43C01">
      <w:pPr>
        <w:pStyle w:val="Code"/>
      </w:pPr>
      <w:r>
        <w:t xml:space="preserve">                    print(f"Result: {total}")</w:t>
      </w:r>
    </w:p>
    <w:p w:rsidR="00C43C01" w:rsidRDefault="00C43C01" w:rsidP="00C43C01">
      <w:pPr>
        <w:pStyle w:val="Code"/>
      </w:pPr>
      <w:r>
        <w:lastRenderedPageBreak/>
        <w:t xml:space="preserve">                else:</w:t>
      </w:r>
    </w:p>
    <w:p w:rsidR="00C43C01" w:rsidRDefault="00C43C01" w:rsidP="00C43C01">
      <w:pPr>
        <w:pStyle w:val="Code"/>
      </w:pPr>
      <w:r>
        <w:t xml:space="preserve">                    print(f"Result: {current_input}")</w:t>
      </w:r>
    </w:p>
    <w:p w:rsidR="00C43C01" w:rsidRDefault="00C43C01" w:rsidP="00C43C01">
      <w:pPr>
        <w:pStyle w:val="Code"/>
      </w:pPr>
      <w:r>
        <w:t xml:space="preserve">                    current_input = ''</w:t>
      </w:r>
    </w:p>
    <w:p w:rsidR="00C43C01" w:rsidRDefault="00C43C01" w:rsidP="00C43C01">
      <w:pPr>
        <w:pStyle w:val="Code"/>
      </w:pPr>
      <w:r>
        <w:t xml:space="preserve">            else:</w:t>
      </w:r>
    </w:p>
    <w:p w:rsidR="00C43C01" w:rsidRDefault="00C43C01" w:rsidP="00C43C01">
      <w:pPr>
        <w:pStyle w:val="Code"/>
      </w:pPr>
      <w:r>
        <w:t xml:space="preserve">                print("Error: Enter a number first.")</w:t>
      </w:r>
    </w:p>
    <w:p w:rsidR="00C43C01" w:rsidRDefault="00C43C01" w:rsidP="00C43C01">
      <w:pPr>
        <w:pStyle w:val="Code"/>
      </w:pPr>
    </w:p>
    <w:p w:rsidR="00C43C01" w:rsidRDefault="00C43C01" w:rsidP="00C43C01">
      <w:pPr>
        <w:pStyle w:val="Code"/>
      </w:pPr>
      <w:r>
        <w:t xml:space="preserve">        elif inp.upper() == 'C':</w:t>
      </w:r>
    </w:p>
    <w:p w:rsidR="00C43C01" w:rsidRDefault="00C43C01" w:rsidP="00C43C01">
      <w:pPr>
        <w:pStyle w:val="Code"/>
      </w:pPr>
      <w:r>
        <w:t xml:space="preserve">            current_input = ''</w:t>
      </w:r>
    </w:p>
    <w:p w:rsidR="00C43C01" w:rsidRDefault="00C43C01" w:rsidP="00C43C01">
      <w:pPr>
        <w:pStyle w:val="Code"/>
      </w:pPr>
      <w:r>
        <w:t xml:space="preserve">            total = 0</w:t>
      </w:r>
    </w:p>
    <w:p w:rsidR="00C43C01" w:rsidRDefault="00C43C01" w:rsidP="00C43C01">
      <w:pPr>
        <w:pStyle w:val="Code"/>
      </w:pPr>
      <w:r>
        <w:t xml:space="preserve">            operator = ''</w:t>
      </w:r>
    </w:p>
    <w:p w:rsidR="00C43C01" w:rsidRDefault="00C43C01" w:rsidP="00C43C01">
      <w:pPr>
        <w:pStyle w:val="Code"/>
      </w:pPr>
      <w:r>
        <w:t xml:space="preserve">            print("Screen cleared.")</w:t>
      </w:r>
    </w:p>
    <w:p w:rsidR="00C43C01" w:rsidRDefault="00C43C01" w:rsidP="00C43C01">
      <w:pPr>
        <w:pStyle w:val="Code"/>
      </w:pPr>
    </w:p>
    <w:p w:rsidR="00C43C01" w:rsidRDefault="00C43C01" w:rsidP="00C43C01">
      <w:pPr>
        <w:pStyle w:val="Code"/>
      </w:pPr>
      <w:r>
        <w:t xml:space="preserve">        else:</w:t>
      </w:r>
    </w:p>
    <w:p w:rsidR="00C43C01" w:rsidRDefault="00C43C01" w:rsidP="00C43C01">
      <w:pPr>
        <w:pStyle w:val="Code"/>
      </w:pPr>
      <w:r>
        <w:t xml:space="preserve">            print("Invalid input. Please enter a number, an operator (+, -, *, /), 'C' to clear, or '=' to calculate: ")</w:t>
      </w:r>
    </w:p>
    <w:p w:rsidR="00C43C01" w:rsidRDefault="00C43C01" w:rsidP="00C43C01">
      <w:pPr>
        <w:pStyle w:val="Code"/>
      </w:pPr>
    </w:p>
    <w:p w:rsidR="00C43C01" w:rsidRDefault="00C43C01" w:rsidP="00C43C01">
      <w:pPr>
        <w:pStyle w:val="Code"/>
      </w:pPr>
      <w:r>
        <w:t>def perform_operation(total, current_value, operator):</w:t>
      </w:r>
    </w:p>
    <w:p w:rsidR="00C43C01" w:rsidRDefault="00C43C01" w:rsidP="00C43C01">
      <w:pPr>
        <w:pStyle w:val="Code"/>
      </w:pPr>
      <w:r>
        <w:t xml:space="preserve">    if operator == '+':</w:t>
      </w:r>
    </w:p>
    <w:p w:rsidR="00C43C01" w:rsidRDefault="00C43C01" w:rsidP="00C43C01">
      <w:pPr>
        <w:pStyle w:val="Code"/>
      </w:pPr>
      <w:r>
        <w:t xml:space="preserve">        return total + current_value</w:t>
      </w:r>
    </w:p>
    <w:p w:rsidR="00C43C01" w:rsidRDefault="00C43C01" w:rsidP="00C43C01">
      <w:pPr>
        <w:pStyle w:val="Code"/>
      </w:pPr>
      <w:r>
        <w:t xml:space="preserve">    elif operator == '-':</w:t>
      </w:r>
    </w:p>
    <w:p w:rsidR="00C43C01" w:rsidRDefault="00C43C01" w:rsidP="00C43C01">
      <w:pPr>
        <w:pStyle w:val="Code"/>
      </w:pPr>
      <w:r>
        <w:t xml:space="preserve">        return total - current_value</w:t>
      </w:r>
    </w:p>
    <w:p w:rsidR="00C43C01" w:rsidRDefault="00C43C01" w:rsidP="00C43C01">
      <w:pPr>
        <w:pStyle w:val="Code"/>
      </w:pPr>
      <w:r>
        <w:t xml:space="preserve">    elif operator == '*':</w:t>
      </w:r>
    </w:p>
    <w:p w:rsidR="00C43C01" w:rsidRDefault="00C43C01" w:rsidP="00C43C01">
      <w:pPr>
        <w:pStyle w:val="Code"/>
      </w:pPr>
      <w:r>
        <w:t xml:space="preserve">        return total * current_value</w:t>
      </w:r>
    </w:p>
    <w:p w:rsidR="00C43C01" w:rsidRDefault="00C43C01" w:rsidP="00C43C01">
      <w:pPr>
        <w:pStyle w:val="Code"/>
      </w:pPr>
      <w:r>
        <w:t xml:space="preserve">    elif operator == '/':</w:t>
      </w:r>
    </w:p>
    <w:p w:rsidR="00C43C01" w:rsidRDefault="00C43C01" w:rsidP="00C43C01">
      <w:pPr>
        <w:pStyle w:val="Code"/>
      </w:pPr>
      <w:r>
        <w:t xml:space="preserve">        if current_value != 0:</w:t>
      </w:r>
    </w:p>
    <w:p w:rsidR="00C43C01" w:rsidRDefault="00C43C01" w:rsidP="00C43C01">
      <w:pPr>
        <w:pStyle w:val="Code"/>
      </w:pPr>
      <w:r>
        <w:t xml:space="preserve">            return total / current_value</w:t>
      </w:r>
    </w:p>
    <w:p w:rsidR="00C43C01" w:rsidRDefault="00C43C01" w:rsidP="00C43C01">
      <w:pPr>
        <w:pStyle w:val="Code"/>
      </w:pPr>
      <w:r>
        <w:t xml:space="preserve">        else:</w:t>
      </w:r>
    </w:p>
    <w:p w:rsidR="00C43C01" w:rsidRDefault="00C43C01" w:rsidP="00C43C01">
      <w:pPr>
        <w:pStyle w:val="Code"/>
      </w:pPr>
      <w:r>
        <w:lastRenderedPageBreak/>
        <w:t xml:space="preserve">            print("Error: Division by zero.")</w:t>
      </w:r>
    </w:p>
    <w:p w:rsidR="00C43C01" w:rsidRDefault="00C43C01" w:rsidP="00C43C01">
      <w:pPr>
        <w:pStyle w:val="Code"/>
      </w:pPr>
      <w:r>
        <w:t xml:space="preserve">            return total</w:t>
      </w:r>
    </w:p>
    <w:p w:rsidR="00C43C01" w:rsidRDefault="00C43C01" w:rsidP="00C43C01">
      <w:pPr>
        <w:pStyle w:val="Code"/>
      </w:pPr>
    </w:p>
    <w:p w:rsidR="00C43C01" w:rsidRDefault="00C43C01" w:rsidP="00C43C01">
      <w:pPr>
        <w:pStyle w:val="Code"/>
      </w:pPr>
      <w:r>
        <w:t>if __name__ == "__main__":</w:t>
      </w:r>
    </w:p>
    <w:p w:rsidR="00C43C01" w:rsidRDefault="00C43C01" w:rsidP="00C43C01">
      <w:pPr>
        <w:pStyle w:val="Code"/>
      </w:pPr>
      <w:r>
        <w:t xml:space="preserve">    Handheld_calculator()#</w:t>
      </w:r>
      <w:r w:rsidR="006E1D05">
        <w:t xml:space="preserve"> Runs `T</w:t>
      </w:r>
      <w:r>
        <w:t>he Function if the script is executed directly without import.</w:t>
      </w:r>
      <w:r w:rsidR="006E1D05">
        <w:t>`</w:t>
      </w:r>
    </w:p>
    <w:p w:rsidR="00C43C01" w:rsidRDefault="00C43C01" w:rsidP="00C43C01">
      <w:pPr>
        <w:pStyle w:val="Answers"/>
      </w:pPr>
      <w:r>
        <w:t># Answer 34</w:t>
      </w:r>
    </w:p>
    <w:p w:rsidR="006E1D05" w:rsidRDefault="006E1D05" w:rsidP="006E1D05">
      <w:pPr>
        <w:pStyle w:val="Code"/>
      </w:pPr>
      <w:r>
        <w:t>from random import randint as ran</w:t>
      </w:r>
    </w:p>
    <w:p w:rsidR="006E1D05" w:rsidRDefault="006E1D05" w:rsidP="006E1D05">
      <w:pPr>
        <w:pStyle w:val="Code"/>
      </w:pPr>
      <w:r>
        <w:t>def typos(s=[]):</w:t>
      </w:r>
    </w:p>
    <w:p w:rsidR="006E1D05" w:rsidRDefault="006E1D05" w:rsidP="006E1D05">
      <w:pPr>
        <w:pStyle w:val="Code"/>
      </w:pPr>
      <w:r>
        <w:t xml:space="preserve">    i = count = l = r = 0</w:t>
      </w:r>
    </w:p>
    <w:p w:rsidR="006E1D05" w:rsidRDefault="006E1D05" w:rsidP="006E1D05">
      <w:pPr>
        <w:pStyle w:val="Code"/>
      </w:pPr>
      <w:r>
        <w:t xml:space="preserve">    slip = []</w:t>
      </w:r>
    </w:p>
    <w:p w:rsidR="006E1D05" w:rsidRDefault="006E1D05" w:rsidP="006E1D05">
      <w:pPr>
        <w:pStyle w:val="Code"/>
      </w:pPr>
      <w:r>
        <w:t xml:space="preserve">    while len(slip) &lt; 8: </w:t>
      </w:r>
    </w:p>
    <w:p w:rsidR="006E1D05" w:rsidRDefault="006E1D05" w:rsidP="006E1D05">
      <w:pPr>
        <w:pStyle w:val="Code"/>
      </w:pPr>
      <w:r>
        <w:t xml:space="preserve">        l, r = ran(0,len(s)-1), ran(0,len(s)-1)</w:t>
      </w:r>
    </w:p>
    <w:p w:rsidR="006E1D05" w:rsidRDefault="006E1D05" w:rsidP="006E1D05">
      <w:pPr>
        <w:pStyle w:val="Code"/>
      </w:pPr>
      <w:r>
        <w:t xml:space="preserve">        if l!=r and (l,r) not in slip:</w:t>
      </w:r>
    </w:p>
    <w:p w:rsidR="006E1D05" w:rsidRDefault="006E1D05" w:rsidP="006E1D05">
      <w:pPr>
        <w:pStyle w:val="Code"/>
      </w:pPr>
      <w:r>
        <w:t xml:space="preserve">            slip.append((l,r))</w:t>
      </w:r>
    </w:p>
    <w:p w:rsidR="006E1D05" w:rsidRDefault="006E1D05" w:rsidP="006E1D05">
      <w:pPr>
        <w:pStyle w:val="Code"/>
      </w:pPr>
      <w:r>
        <w:t xml:space="preserve">    st = s.copy()</w:t>
      </w:r>
    </w:p>
    <w:p w:rsidR="006E1D05" w:rsidRDefault="006E1D05" w:rsidP="006E1D05">
      <w:pPr>
        <w:pStyle w:val="Code"/>
      </w:pPr>
      <w:r>
        <w:t xml:space="preserve">    while count &lt; 100:</w:t>
      </w:r>
    </w:p>
    <w:p w:rsidR="006E1D05" w:rsidRDefault="006E1D05" w:rsidP="006E1D05">
      <w:pPr>
        <w:pStyle w:val="Code"/>
      </w:pPr>
      <w:r>
        <w:t xml:space="preserve">        st = s.copy()</w:t>
      </w:r>
    </w:p>
    <w:p w:rsidR="006E1D05" w:rsidRDefault="006E1D05" w:rsidP="006E1D05">
      <w:pPr>
        <w:pStyle w:val="Code"/>
      </w:pPr>
      <w:r>
        <w:t xml:space="preserve">        l,r = slip[i]</w:t>
      </w:r>
    </w:p>
    <w:p w:rsidR="006E1D05" w:rsidRDefault="006E1D05" w:rsidP="006E1D05">
      <w:pPr>
        <w:pStyle w:val="Code"/>
      </w:pPr>
      <w:r>
        <w:t xml:space="preserve">        st[l], st[r] = st[r], st[l]</w:t>
      </w:r>
    </w:p>
    <w:p w:rsidR="006E1D05" w:rsidRDefault="006E1D05" w:rsidP="006E1D05">
      <w:pPr>
        <w:pStyle w:val="Code"/>
      </w:pPr>
      <w:r>
        <w:t xml:space="preserve">        print("".join(st))</w:t>
      </w:r>
    </w:p>
    <w:p w:rsidR="006E1D05" w:rsidRDefault="006E1D05" w:rsidP="006E1D05">
      <w:pPr>
        <w:pStyle w:val="Code"/>
      </w:pPr>
      <w:r>
        <w:t xml:space="preserve">        if i == 7:</w:t>
      </w:r>
    </w:p>
    <w:p w:rsidR="006E1D05" w:rsidRDefault="006E1D05" w:rsidP="006E1D05">
      <w:pPr>
        <w:pStyle w:val="Code"/>
      </w:pPr>
      <w:r>
        <w:t xml:space="preserve">            i = -1</w:t>
      </w:r>
    </w:p>
    <w:p w:rsidR="006E1D05" w:rsidRDefault="006E1D05" w:rsidP="006E1D05">
      <w:pPr>
        <w:pStyle w:val="Code"/>
      </w:pPr>
      <w:r>
        <w:t xml:space="preserve">        i += 1</w:t>
      </w:r>
    </w:p>
    <w:p w:rsidR="006E1D05" w:rsidRDefault="006E1D05" w:rsidP="006E1D05">
      <w:pPr>
        <w:pStyle w:val="Code"/>
      </w:pPr>
      <w:r>
        <w:t xml:space="preserve">        count += 1</w:t>
      </w:r>
    </w:p>
    <w:p w:rsidR="00C43C01" w:rsidRDefault="006E1D05" w:rsidP="006E1D05">
      <w:pPr>
        <w:pStyle w:val="Code"/>
      </w:pPr>
      <w:r>
        <w:lastRenderedPageBreak/>
        <w:t>typos(list("I will never spam my friends again."))# Prints `The Provided Sentence with 8 random looking typos.`</w:t>
      </w:r>
    </w:p>
    <w:p w:rsidR="006E1D05" w:rsidRDefault="006E1D05" w:rsidP="00A2120D">
      <w:pPr>
        <w:pStyle w:val="Answers"/>
      </w:pPr>
      <w:r>
        <w:t># Answer 35</w:t>
      </w:r>
    </w:p>
    <w:p w:rsidR="00A2120D" w:rsidRDefault="00A2120D" w:rsidP="00A2120D">
      <w:pPr>
        <w:pStyle w:val="Code"/>
      </w:pPr>
      <w:r>
        <w:t>import random</w:t>
      </w:r>
    </w:p>
    <w:p w:rsidR="00A2120D" w:rsidRDefault="00A2120D" w:rsidP="00A2120D">
      <w:pPr>
        <w:pStyle w:val="Code"/>
      </w:pPr>
      <w:r>
        <w:t>def generate_birthdays(n):</w:t>
      </w:r>
    </w:p>
    <w:p w:rsidR="00A2120D" w:rsidRDefault="00A2120D" w:rsidP="00A2120D">
      <w:pPr>
        <w:pStyle w:val="Code"/>
      </w:pPr>
      <w:r>
        <w:t xml:space="preserve">    return [random.randint(1, 365) for _ in range(n)]</w:t>
      </w:r>
    </w:p>
    <w:p w:rsidR="00A2120D" w:rsidRDefault="00A2120D" w:rsidP="00A2120D">
      <w:pPr>
        <w:pStyle w:val="Code"/>
      </w:pPr>
      <w:r>
        <w:t>def has_duplicate(birthdays):</w:t>
      </w:r>
    </w:p>
    <w:p w:rsidR="00A2120D" w:rsidRDefault="00A2120D" w:rsidP="00A2120D">
      <w:pPr>
        <w:pStyle w:val="Code"/>
      </w:pPr>
      <w:r>
        <w:t xml:space="preserve">    return len(birthdays) != len(set(birthdays))</w:t>
      </w:r>
    </w:p>
    <w:p w:rsidR="00A2120D" w:rsidRDefault="00A2120D" w:rsidP="00A2120D">
      <w:pPr>
        <w:pStyle w:val="Code"/>
      </w:pPr>
      <w:r>
        <w:t>def birthday_paradox_simulation(group_sizes, experiments):</w:t>
      </w:r>
    </w:p>
    <w:p w:rsidR="00A2120D" w:rsidRDefault="00A2120D" w:rsidP="00A2120D">
      <w:pPr>
        <w:pStyle w:val="Code"/>
      </w:pPr>
      <w:r>
        <w:t xml:space="preserve">    results = {}</w:t>
      </w:r>
    </w:p>
    <w:p w:rsidR="00A2120D" w:rsidRDefault="00A2120D" w:rsidP="00A2120D">
      <w:pPr>
        <w:pStyle w:val="Code"/>
      </w:pPr>
      <w:r>
        <w:t xml:space="preserve">    for size in group_sizes:</w:t>
      </w:r>
    </w:p>
    <w:p w:rsidR="00A2120D" w:rsidRDefault="00A2120D" w:rsidP="00A2120D">
      <w:pPr>
        <w:pStyle w:val="Code"/>
      </w:pPr>
      <w:r>
        <w:t xml:space="preserve">        duplicate_count = 0</w:t>
      </w:r>
    </w:p>
    <w:p w:rsidR="00A2120D" w:rsidRDefault="00A2120D" w:rsidP="00A2120D">
      <w:pPr>
        <w:pStyle w:val="Code"/>
      </w:pPr>
      <w:r>
        <w:t xml:space="preserve">        for _ in range(experiments):</w:t>
      </w:r>
    </w:p>
    <w:p w:rsidR="00A2120D" w:rsidRDefault="00A2120D" w:rsidP="00A2120D">
      <w:pPr>
        <w:pStyle w:val="Code"/>
      </w:pPr>
      <w:r>
        <w:t xml:space="preserve">            birthdays = generate_birthdays(size)</w:t>
      </w:r>
    </w:p>
    <w:p w:rsidR="00A2120D" w:rsidRDefault="00A2120D" w:rsidP="00A2120D">
      <w:pPr>
        <w:pStyle w:val="Code"/>
      </w:pPr>
      <w:r>
        <w:t xml:space="preserve">            if has_duplicate(birthdays):</w:t>
      </w:r>
    </w:p>
    <w:p w:rsidR="00A2120D" w:rsidRDefault="00A2120D" w:rsidP="00A2120D">
      <w:pPr>
        <w:pStyle w:val="Code"/>
      </w:pPr>
      <w:r>
        <w:t xml:space="preserve">                duplicate_count += 1</w:t>
      </w:r>
    </w:p>
    <w:p w:rsidR="00A2120D" w:rsidRDefault="00A2120D" w:rsidP="00A2120D">
      <w:pPr>
        <w:pStyle w:val="Code"/>
      </w:pPr>
      <w:r>
        <w:t xml:space="preserve">        probability = duplicate_count / experiments</w:t>
      </w:r>
    </w:p>
    <w:p w:rsidR="00A2120D" w:rsidRDefault="00A2120D" w:rsidP="00A2120D">
      <w:pPr>
        <w:pStyle w:val="Code"/>
      </w:pPr>
      <w:r>
        <w:t xml:space="preserve">        results[size] = probability</w:t>
      </w:r>
    </w:p>
    <w:p w:rsidR="00A2120D" w:rsidRDefault="00A2120D" w:rsidP="00A2120D">
      <w:pPr>
        <w:pStyle w:val="Code"/>
      </w:pPr>
      <w:r>
        <w:t xml:space="preserve">    return results</w:t>
      </w:r>
    </w:p>
    <w:p w:rsidR="00A2120D" w:rsidRDefault="00A2120D" w:rsidP="00A2120D">
      <w:pPr>
        <w:pStyle w:val="Code"/>
      </w:pPr>
      <w:r>
        <w:t>group_sizes = list(range(5, 105, 5))</w:t>
      </w:r>
    </w:p>
    <w:p w:rsidR="00A2120D" w:rsidRDefault="00A2120D" w:rsidP="00A2120D">
      <w:pPr>
        <w:pStyle w:val="Code"/>
      </w:pPr>
      <w:r>
        <w:t>experiments = 10000</w:t>
      </w:r>
    </w:p>
    <w:p w:rsidR="00A2120D" w:rsidRDefault="00A2120D" w:rsidP="00A2120D">
      <w:pPr>
        <w:pStyle w:val="Code"/>
      </w:pPr>
      <w:r>
        <w:t>probabilities = birthday_paradox_simulation(group_sizes, experiments)</w:t>
      </w:r>
    </w:p>
    <w:p w:rsidR="00A2120D" w:rsidRDefault="00A2120D" w:rsidP="00A2120D">
      <w:pPr>
        <w:pStyle w:val="Code"/>
      </w:pPr>
      <w:r>
        <w:t>for size, probability in probabilities.items():</w:t>
      </w:r>
    </w:p>
    <w:p w:rsidR="00A2120D" w:rsidRDefault="00A2120D" w:rsidP="00A2120D">
      <w:pPr>
        <w:pStyle w:val="Code"/>
      </w:pPr>
      <w:r>
        <w:t xml:space="preserve">    print(f"Group size {size}: Probability of shared birthday is {probability:.2f}")</w:t>
      </w:r>
    </w:p>
    <w:p w:rsidR="00A2120D" w:rsidRDefault="00A2120D" w:rsidP="00A2120D">
      <w:pPr>
        <w:pStyle w:val="Code"/>
      </w:pPr>
      <w:r>
        <w:lastRenderedPageBreak/>
        <w:t># Prints `Probability of shared birthday and we confirms the birthday paradox which states if the n &gt; 23, the probability of shared birthday will be above 50% if the Group sample is picked randomly.`</w:t>
      </w:r>
    </w:p>
    <w:p w:rsidR="00A2120D" w:rsidRDefault="00A2120D" w:rsidP="00A2120D">
      <w:pPr>
        <w:pStyle w:val="Answers"/>
      </w:pPr>
      <w:r>
        <w:t># Answer 36</w:t>
      </w:r>
    </w:p>
    <w:p w:rsidR="00A2120D" w:rsidRDefault="00A2120D" w:rsidP="00A2120D">
      <w:pPr>
        <w:pStyle w:val="Code"/>
      </w:pPr>
      <w:r>
        <w:t>def wordcount(l=[]):</w:t>
      </w:r>
    </w:p>
    <w:p w:rsidR="00A2120D" w:rsidRDefault="00A2120D" w:rsidP="00A2120D">
      <w:pPr>
        <w:pStyle w:val="Code"/>
      </w:pPr>
      <w:r>
        <w:t xml:space="preserve">    output = {}</w:t>
      </w:r>
    </w:p>
    <w:p w:rsidR="00A2120D" w:rsidRDefault="00A2120D" w:rsidP="00A2120D">
      <w:pPr>
        <w:pStyle w:val="Code"/>
      </w:pPr>
      <w:r>
        <w:t xml:space="preserve">    for i in l:</w:t>
      </w:r>
    </w:p>
    <w:p w:rsidR="00A2120D" w:rsidRDefault="00A2120D" w:rsidP="00A2120D">
      <w:pPr>
        <w:pStyle w:val="Code"/>
      </w:pPr>
      <w:r>
        <w:t xml:space="preserve">        if i.capitalize() in output:</w:t>
      </w:r>
    </w:p>
    <w:p w:rsidR="00A2120D" w:rsidRDefault="00A2120D" w:rsidP="00A2120D">
      <w:pPr>
        <w:pStyle w:val="Code"/>
      </w:pPr>
      <w:r>
        <w:t xml:space="preserve">            output[i.capitalize()] += 1</w:t>
      </w:r>
    </w:p>
    <w:p w:rsidR="00A2120D" w:rsidRDefault="00A2120D" w:rsidP="00A2120D">
      <w:pPr>
        <w:pStyle w:val="Code"/>
      </w:pPr>
      <w:r>
        <w:t xml:space="preserve">        else:</w:t>
      </w:r>
    </w:p>
    <w:p w:rsidR="00A2120D" w:rsidRDefault="00A2120D" w:rsidP="00A2120D">
      <w:pPr>
        <w:pStyle w:val="Code"/>
      </w:pPr>
      <w:r>
        <w:t xml:space="preserve">            output[i.capitalize()] = 1</w:t>
      </w:r>
    </w:p>
    <w:p w:rsidR="00A2120D" w:rsidRDefault="00A2120D" w:rsidP="00A2120D">
      <w:pPr>
        <w:pStyle w:val="Code"/>
      </w:pPr>
      <w:r>
        <w:t xml:space="preserve">    return output</w:t>
      </w:r>
    </w:p>
    <w:p w:rsidR="00A2120D" w:rsidRPr="003B0189" w:rsidRDefault="00A2120D" w:rsidP="00A2120D">
      <w:pPr>
        <w:pStyle w:val="Code"/>
      </w:pPr>
      <w:r>
        <w:t>print(wordcount("The Cat and Dog and the Cat with Dog".split()))</w:t>
      </w:r>
    </w:p>
    <w:sectPr w:rsidR="00A2120D" w:rsidRPr="003B01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6F128CC0"/>
    <w:lvl w:ilvl="0">
      <w:start w:val="1"/>
      <w:numFmt w:val="decimal"/>
      <w:lvlText w:val="%1."/>
      <w:lvlJc w:val="left"/>
      <w:pPr>
        <w:tabs>
          <w:tab w:val="num" w:pos="1800"/>
        </w:tabs>
        <w:ind w:left="1800" w:hanging="360"/>
      </w:pPr>
    </w:lvl>
  </w:abstractNum>
  <w:abstractNum w:abstractNumId="1">
    <w:nsid w:val="FFFFFF7D"/>
    <w:multiLevelType w:val="singleLevel"/>
    <w:tmpl w:val="DAA0AA1C"/>
    <w:lvl w:ilvl="0">
      <w:start w:val="1"/>
      <w:numFmt w:val="decimal"/>
      <w:lvlText w:val="%1."/>
      <w:lvlJc w:val="left"/>
      <w:pPr>
        <w:tabs>
          <w:tab w:val="num" w:pos="1440"/>
        </w:tabs>
        <w:ind w:left="1440" w:hanging="360"/>
      </w:pPr>
    </w:lvl>
  </w:abstractNum>
  <w:abstractNum w:abstractNumId="2">
    <w:nsid w:val="FFFFFF7E"/>
    <w:multiLevelType w:val="singleLevel"/>
    <w:tmpl w:val="C6928A44"/>
    <w:lvl w:ilvl="0">
      <w:start w:val="1"/>
      <w:numFmt w:val="decimal"/>
      <w:lvlText w:val="%1."/>
      <w:lvlJc w:val="left"/>
      <w:pPr>
        <w:tabs>
          <w:tab w:val="num" w:pos="1080"/>
        </w:tabs>
        <w:ind w:left="1080" w:hanging="360"/>
      </w:pPr>
    </w:lvl>
  </w:abstractNum>
  <w:abstractNum w:abstractNumId="3">
    <w:nsid w:val="FFFFFF7F"/>
    <w:multiLevelType w:val="singleLevel"/>
    <w:tmpl w:val="75ACADB0"/>
    <w:lvl w:ilvl="0">
      <w:start w:val="1"/>
      <w:numFmt w:val="decimal"/>
      <w:lvlText w:val="%1."/>
      <w:lvlJc w:val="left"/>
      <w:pPr>
        <w:tabs>
          <w:tab w:val="num" w:pos="720"/>
        </w:tabs>
        <w:ind w:left="720" w:hanging="360"/>
      </w:pPr>
    </w:lvl>
  </w:abstractNum>
  <w:abstractNum w:abstractNumId="4">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CA7202F2"/>
    <w:lvl w:ilvl="0">
      <w:start w:val="1"/>
      <w:numFmt w:val="decimal"/>
      <w:lvlText w:val="%1."/>
      <w:lvlJc w:val="left"/>
      <w:pPr>
        <w:tabs>
          <w:tab w:val="num" w:pos="360"/>
        </w:tabs>
        <w:ind w:left="360" w:hanging="360"/>
      </w:pPr>
    </w:lvl>
  </w:abstractNum>
  <w:abstractNum w:abstractNumId="9">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20"/>
  </w:num>
  <w:num w:numId="2">
    <w:abstractNumId w:val="12"/>
  </w:num>
  <w:num w:numId="3">
    <w:abstractNumId w:val="10"/>
  </w:num>
  <w:num w:numId="4">
    <w:abstractNumId w:val="22"/>
  </w:num>
  <w:num w:numId="5">
    <w:abstractNumId w:val="14"/>
  </w:num>
  <w:num w:numId="6">
    <w:abstractNumId w:val="17"/>
  </w:num>
  <w:num w:numId="7">
    <w:abstractNumId w:val="19"/>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5"/>
  </w:num>
  <w:num w:numId="19">
    <w:abstractNumId w:val="16"/>
  </w:num>
  <w:num w:numId="20">
    <w:abstractNumId w:val="21"/>
  </w:num>
  <w:num w:numId="21">
    <w:abstractNumId w:val="18"/>
  </w:num>
  <w:num w:numId="22">
    <w:abstractNumId w:val="11"/>
  </w:num>
  <w:num w:numId="23">
    <w:abstractNumId w:val="23"/>
  </w:num>
  <w:num w:numId="24">
    <w:abstractNumId w:val="13"/>
  </w:num>
  <w:num w:numId="25">
    <w:abstractNumId w:val="13"/>
  </w:num>
  <w:num w:numId="26">
    <w:abstractNumId w:val="13"/>
  </w:num>
  <w:num w:numId="27">
    <w:abstractNumId w:val="13"/>
  </w:num>
  <w:num w:numId="28">
    <w:abstractNumId w:val="13"/>
  </w:num>
  <w:num w:numId="29">
    <w:abstractNumId w:val="13"/>
  </w:num>
  <w:num w:numId="30">
    <w:abstractNumId w:val="13"/>
  </w:num>
  <w:num w:numId="31">
    <w:abstractNumId w:val="13"/>
  </w:num>
  <w:num w:numId="32">
    <w:abstractNumId w:val="13"/>
  </w:num>
  <w:num w:numId="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236B"/>
    <w:rsid w:val="002F259D"/>
    <w:rsid w:val="0030446B"/>
    <w:rsid w:val="003B0189"/>
    <w:rsid w:val="0048236B"/>
    <w:rsid w:val="00492FBE"/>
    <w:rsid w:val="005660D9"/>
    <w:rsid w:val="005D26DC"/>
    <w:rsid w:val="00645252"/>
    <w:rsid w:val="006D3D74"/>
    <w:rsid w:val="006E1D05"/>
    <w:rsid w:val="00735F65"/>
    <w:rsid w:val="007A47EA"/>
    <w:rsid w:val="007B4D66"/>
    <w:rsid w:val="007F2DF0"/>
    <w:rsid w:val="00820EFB"/>
    <w:rsid w:val="0083569A"/>
    <w:rsid w:val="008E5767"/>
    <w:rsid w:val="008F0DEA"/>
    <w:rsid w:val="00A2120D"/>
    <w:rsid w:val="00A5186F"/>
    <w:rsid w:val="00A67C67"/>
    <w:rsid w:val="00A9204E"/>
    <w:rsid w:val="00B64042"/>
    <w:rsid w:val="00BD5977"/>
    <w:rsid w:val="00C43C01"/>
    <w:rsid w:val="00D23E56"/>
    <w:rsid w:val="00DB49D8"/>
    <w:rsid w:val="00E56CEB"/>
    <w:rsid w:val="00EB4E39"/>
    <w:rsid w:val="00F07796"/>
    <w:rsid w:val="00F25DBF"/>
    <w:rsid w:val="00FC03F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25C957-29D6-40DC-9CD1-37F44DCBA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3E56"/>
    <w:rPr>
      <w:noProof/>
    </w:rPr>
  </w:style>
  <w:style w:type="paragraph" w:styleId="Heading1">
    <w:name w:val="heading 1"/>
    <w:basedOn w:val="Normal"/>
    <w:next w:val="Normal"/>
    <w:link w:val="Heading1Char"/>
    <w:uiPriority w:val="9"/>
    <w:qFormat/>
    <w:rsid w:val="0048236B"/>
    <w:pPr>
      <w:keepNext/>
      <w:keepLines/>
      <w:numPr>
        <w:numId w:val="33"/>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48236B"/>
    <w:pPr>
      <w:keepNext/>
      <w:keepLines/>
      <w:numPr>
        <w:ilvl w:val="1"/>
        <w:numId w:val="33"/>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48236B"/>
    <w:pPr>
      <w:keepNext/>
      <w:keepLines/>
      <w:numPr>
        <w:ilvl w:val="2"/>
        <w:numId w:val="33"/>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48236B"/>
    <w:pPr>
      <w:keepNext/>
      <w:keepLines/>
      <w:numPr>
        <w:ilvl w:val="3"/>
        <w:numId w:val="33"/>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unhideWhenUsed/>
    <w:qFormat/>
    <w:rsid w:val="0048236B"/>
    <w:pPr>
      <w:keepNext/>
      <w:keepLines/>
      <w:numPr>
        <w:ilvl w:val="4"/>
        <w:numId w:val="33"/>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unhideWhenUsed/>
    <w:qFormat/>
    <w:rsid w:val="0048236B"/>
    <w:pPr>
      <w:keepNext/>
      <w:keepLines/>
      <w:numPr>
        <w:ilvl w:val="5"/>
        <w:numId w:val="33"/>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unhideWhenUsed/>
    <w:qFormat/>
    <w:rsid w:val="0048236B"/>
    <w:pPr>
      <w:keepNext/>
      <w:keepLines/>
      <w:numPr>
        <w:ilvl w:val="6"/>
        <w:numId w:val="33"/>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48236B"/>
    <w:pPr>
      <w:keepNext/>
      <w:keepLines/>
      <w:numPr>
        <w:ilvl w:val="7"/>
        <w:numId w:val="33"/>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48236B"/>
    <w:pPr>
      <w:keepNext/>
      <w:keepLines/>
      <w:numPr>
        <w:ilvl w:val="8"/>
        <w:numId w:val="33"/>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36B"/>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48236B"/>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48236B"/>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48236B"/>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rsid w:val="0048236B"/>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rsid w:val="0048236B"/>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rsid w:val="0048236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48236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48236B"/>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48236B"/>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48236B"/>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48236B"/>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48236B"/>
    <w:rPr>
      <w:color w:val="5A5A5A" w:themeColor="text1" w:themeTint="A5"/>
      <w:spacing w:val="10"/>
    </w:rPr>
  </w:style>
  <w:style w:type="character" w:styleId="SubtleEmphasis">
    <w:name w:val="Subtle Emphasis"/>
    <w:basedOn w:val="DefaultParagraphFont"/>
    <w:uiPriority w:val="19"/>
    <w:qFormat/>
    <w:rsid w:val="0048236B"/>
    <w:rPr>
      <w:i/>
      <w:iCs/>
      <w:color w:val="404040" w:themeColor="text1" w:themeTint="BF"/>
    </w:rPr>
  </w:style>
  <w:style w:type="character" w:styleId="Emphasis">
    <w:name w:val="Emphasis"/>
    <w:basedOn w:val="DefaultParagraphFont"/>
    <w:uiPriority w:val="20"/>
    <w:qFormat/>
    <w:rsid w:val="0048236B"/>
    <w:rPr>
      <w:i/>
      <w:iCs/>
      <w:color w:val="auto"/>
    </w:rPr>
  </w:style>
  <w:style w:type="character" w:styleId="IntenseEmphasis">
    <w:name w:val="Intense Emphasis"/>
    <w:basedOn w:val="DefaultParagraphFont"/>
    <w:uiPriority w:val="21"/>
    <w:qFormat/>
    <w:rsid w:val="0048236B"/>
    <w:rPr>
      <w:b/>
      <w:bCs/>
      <w:i/>
      <w:iCs/>
      <w:caps/>
    </w:rPr>
  </w:style>
  <w:style w:type="character" w:styleId="Strong">
    <w:name w:val="Strong"/>
    <w:basedOn w:val="DefaultParagraphFont"/>
    <w:uiPriority w:val="22"/>
    <w:qFormat/>
    <w:rsid w:val="0048236B"/>
    <w:rPr>
      <w:b/>
      <w:bCs/>
      <w:color w:val="000000" w:themeColor="text1"/>
    </w:rPr>
  </w:style>
  <w:style w:type="paragraph" w:styleId="Quote">
    <w:name w:val="Quote"/>
    <w:basedOn w:val="Normal"/>
    <w:next w:val="Normal"/>
    <w:link w:val="QuoteChar"/>
    <w:uiPriority w:val="29"/>
    <w:qFormat/>
    <w:rsid w:val="0048236B"/>
    <w:pPr>
      <w:spacing w:before="160"/>
      <w:ind w:left="720" w:right="720"/>
    </w:pPr>
    <w:rPr>
      <w:i/>
      <w:iCs/>
      <w:color w:val="000000" w:themeColor="text1"/>
    </w:rPr>
  </w:style>
  <w:style w:type="character" w:customStyle="1" w:styleId="QuoteChar">
    <w:name w:val="Quote Char"/>
    <w:basedOn w:val="DefaultParagraphFont"/>
    <w:link w:val="Quote"/>
    <w:uiPriority w:val="29"/>
    <w:rsid w:val="0048236B"/>
    <w:rPr>
      <w:i/>
      <w:iCs/>
      <w:color w:val="000000" w:themeColor="text1"/>
    </w:rPr>
  </w:style>
  <w:style w:type="paragraph" w:styleId="IntenseQuote">
    <w:name w:val="Intense Quote"/>
    <w:basedOn w:val="Normal"/>
    <w:next w:val="Normal"/>
    <w:link w:val="IntenseQuoteChar"/>
    <w:uiPriority w:val="30"/>
    <w:qFormat/>
    <w:rsid w:val="0048236B"/>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48236B"/>
    <w:rPr>
      <w:color w:val="000000" w:themeColor="text1"/>
      <w:shd w:val="clear" w:color="auto" w:fill="F2F2F2" w:themeFill="background1" w:themeFillShade="F2"/>
    </w:rPr>
  </w:style>
  <w:style w:type="character" w:styleId="SubtleReference">
    <w:name w:val="Subtle Reference"/>
    <w:basedOn w:val="DefaultParagraphFont"/>
    <w:uiPriority w:val="31"/>
    <w:qFormat/>
    <w:rsid w:val="0048236B"/>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8236B"/>
    <w:rPr>
      <w:b/>
      <w:bCs/>
      <w:smallCaps/>
      <w:u w:val="single"/>
    </w:rPr>
  </w:style>
  <w:style w:type="character" w:styleId="BookTitle">
    <w:name w:val="Book Title"/>
    <w:basedOn w:val="DefaultParagraphFont"/>
    <w:uiPriority w:val="33"/>
    <w:qFormat/>
    <w:rsid w:val="0048236B"/>
    <w:rPr>
      <w:b w:val="0"/>
      <w:bCs w:val="0"/>
      <w:smallCap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48236B"/>
    <w:pPr>
      <w:spacing w:after="200" w:line="240" w:lineRule="auto"/>
    </w:pPr>
    <w:rPr>
      <w:i/>
      <w:iCs/>
      <w:color w:val="44546A" w:themeColor="text2"/>
      <w:sz w:val="18"/>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 w:type="paragraph" w:styleId="NoSpacing">
    <w:name w:val="No Spacing"/>
    <w:link w:val="NoSpacingChar"/>
    <w:uiPriority w:val="1"/>
    <w:qFormat/>
    <w:rsid w:val="0048236B"/>
    <w:pPr>
      <w:spacing w:after="0" w:line="240" w:lineRule="auto"/>
    </w:pPr>
  </w:style>
  <w:style w:type="paragraph" w:styleId="TOCHeading">
    <w:name w:val="TOC Heading"/>
    <w:basedOn w:val="Heading1"/>
    <w:next w:val="Normal"/>
    <w:uiPriority w:val="39"/>
    <w:semiHidden/>
    <w:unhideWhenUsed/>
    <w:qFormat/>
    <w:rsid w:val="0048236B"/>
    <w:pPr>
      <w:outlineLvl w:val="9"/>
    </w:pPr>
  </w:style>
  <w:style w:type="paragraph" w:customStyle="1" w:styleId="Code">
    <w:name w:val="Code"/>
    <w:basedOn w:val="Normal"/>
    <w:link w:val="CodeChar"/>
    <w:qFormat/>
    <w:rsid w:val="00D23E56"/>
    <w:pPr>
      <w:shd w:val="clear" w:color="auto" w:fill="000000" w:themeFill="text1"/>
      <w:spacing w:line="240" w:lineRule="auto"/>
    </w:pPr>
    <w:rPr>
      <w:rFonts w:ascii="Courier New" w:hAnsi="Courier New" w:cs="Courier New"/>
      <w:color w:val="BF8F00" w:themeColor="accent4" w:themeShade="BF"/>
      <w:sz w:val="28"/>
      <w:szCs w:val="28"/>
    </w:rPr>
  </w:style>
  <w:style w:type="paragraph" w:customStyle="1" w:styleId="Answers">
    <w:name w:val="Answers"/>
    <w:basedOn w:val="Normal"/>
    <w:link w:val="AnswersChar"/>
    <w:qFormat/>
    <w:rsid w:val="00D23E56"/>
    <w:rPr>
      <w:sz w:val="48"/>
      <w:szCs w:val="48"/>
    </w:rPr>
  </w:style>
  <w:style w:type="character" w:customStyle="1" w:styleId="CodeChar">
    <w:name w:val="Code Char"/>
    <w:basedOn w:val="DefaultParagraphFont"/>
    <w:link w:val="Code"/>
    <w:rsid w:val="00D23E56"/>
    <w:rPr>
      <w:rFonts w:ascii="Courier New" w:hAnsi="Courier New" w:cs="Courier New"/>
      <w:noProof/>
      <w:color w:val="BF8F00" w:themeColor="accent4" w:themeShade="BF"/>
      <w:sz w:val="28"/>
      <w:szCs w:val="28"/>
      <w:shd w:val="clear" w:color="auto" w:fill="000000" w:themeFill="text1"/>
    </w:rPr>
  </w:style>
  <w:style w:type="paragraph" w:customStyle="1" w:styleId="Text">
    <w:name w:val="Text"/>
    <w:basedOn w:val="NoSpacing"/>
    <w:link w:val="TextChar"/>
    <w:qFormat/>
    <w:rsid w:val="002F259D"/>
    <w:pPr>
      <w:shd w:val="clear" w:color="auto" w:fill="DEEAF6" w:themeFill="accent1" w:themeFillTint="33"/>
    </w:pPr>
    <w:rPr>
      <w:rFonts w:ascii="Arial Unicode MS" w:hAnsi="Arial Unicode MS"/>
      <w:color w:val="FF0000"/>
      <w:sz w:val="32"/>
      <w:szCs w:val="40"/>
    </w:rPr>
  </w:style>
  <w:style w:type="character" w:customStyle="1" w:styleId="AnswersChar">
    <w:name w:val="Answers Char"/>
    <w:basedOn w:val="DefaultParagraphFont"/>
    <w:link w:val="Answers"/>
    <w:rsid w:val="00D23E56"/>
    <w:rPr>
      <w:noProof/>
      <w:sz w:val="48"/>
      <w:szCs w:val="48"/>
    </w:rPr>
  </w:style>
  <w:style w:type="character" w:customStyle="1" w:styleId="NoSpacingChar">
    <w:name w:val="No Spacing Char"/>
    <w:basedOn w:val="DefaultParagraphFont"/>
    <w:link w:val="NoSpacing"/>
    <w:uiPriority w:val="1"/>
    <w:rsid w:val="00A5186F"/>
  </w:style>
  <w:style w:type="character" w:customStyle="1" w:styleId="TextChar">
    <w:name w:val="Text Char"/>
    <w:basedOn w:val="NoSpacingChar"/>
    <w:link w:val="Text"/>
    <w:rsid w:val="002F259D"/>
    <w:rPr>
      <w:rFonts w:ascii="Arial Unicode MS" w:hAnsi="Arial Unicode MS"/>
      <w:color w:val="FF0000"/>
      <w:sz w:val="32"/>
      <w:szCs w:val="40"/>
      <w:shd w:val="clear" w:color="auto" w:fill="DEEAF6" w:themeFill="accent1" w:themeFillTint="33"/>
    </w:rPr>
  </w:style>
  <w:style w:type="paragraph" w:styleId="NormalWeb">
    <w:name w:val="Normal (Web)"/>
    <w:basedOn w:val="Normal"/>
    <w:uiPriority w:val="99"/>
    <w:semiHidden/>
    <w:unhideWhenUsed/>
    <w:rsid w:val="00A2120D"/>
    <w:pPr>
      <w:spacing w:before="100" w:beforeAutospacing="1" w:after="100" w:afterAutospacing="1" w:line="240" w:lineRule="auto"/>
    </w:pPr>
    <w:rPr>
      <w:rFonts w:ascii="Times New Roman" w:eastAsia="Times New Roman" w:hAnsi="Times New Roman" w:cs="Times New Roman"/>
      <w:noProof w:val="0"/>
      <w:sz w:val="24"/>
      <w:szCs w:val="24"/>
      <w:lang w:val="en-IN" w:eastAsia="en-IN"/>
    </w:rPr>
  </w:style>
  <w:style w:type="paragraph" w:customStyle="1" w:styleId="Style1">
    <w:name w:val="Style1"/>
    <w:basedOn w:val="Normal"/>
    <w:link w:val="Style1Char"/>
    <w:qFormat/>
    <w:rsid w:val="00735F65"/>
    <w:rPr>
      <w:sz w:val="72"/>
      <w:szCs w:val="72"/>
    </w:rPr>
  </w:style>
  <w:style w:type="character" w:customStyle="1" w:styleId="Style1Char">
    <w:name w:val="Style1 Char"/>
    <w:basedOn w:val="DefaultParagraphFont"/>
    <w:link w:val="Style1"/>
    <w:rsid w:val="00735F65"/>
    <w:rPr>
      <w:noProof/>
      <w:sz w:val="72"/>
      <w:szCs w:val="7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358015">
      <w:bodyDiv w:val="1"/>
      <w:marLeft w:val="0"/>
      <w:marRight w:val="0"/>
      <w:marTop w:val="0"/>
      <w:marBottom w:val="0"/>
      <w:divBdr>
        <w:top w:val="none" w:sz="0" w:space="0" w:color="auto"/>
        <w:left w:val="none" w:sz="0" w:space="0" w:color="auto"/>
        <w:bottom w:val="none" w:sz="0" w:space="0" w:color="auto"/>
        <w:right w:val="none" w:sz="0" w:space="0" w:color="auto"/>
      </w:divBdr>
    </w:div>
    <w:div w:id="360130113">
      <w:bodyDiv w:val="1"/>
      <w:marLeft w:val="0"/>
      <w:marRight w:val="0"/>
      <w:marTop w:val="0"/>
      <w:marBottom w:val="0"/>
      <w:divBdr>
        <w:top w:val="none" w:sz="0" w:space="0" w:color="auto"/>
        <w:left w:val="none" w:sz="0" w:space="0" w:color="auto"/>
        <w:bottom w:val="none" w:sz="0" w:space="0" w:color="auto"/>
        <w:right w:val="none" w:sz="0" w:space="0" w:color="auto"/>
      </w:divBdr>
      <w:divsChild>
        <w:div w:id="1554535240">
          <w:marLeft w:val="0"/>
          <w:marRight w:val="0"/>
          <w:marTop w:val="0"/>
          <w:marBottom w:val="0"/>
          <w:divBdr>
            <w:top w:val="none" w:sz="0" w:space="0" w:color="auto"/>
            <w:left w:val="none" w:sz="0" w:space="0" w:color="auto"/>
            <w:bottom w:val="none" w:sz="0" w:space="0" w:color="auto"/>
            <w:right w:val="none" w:sz="0" w:space="0" w:color="auto"/>
          </w:divBdr>
        </w:div>
      </w:divsChild>
    </w:div>
    <w:div w:id="375274428">
      <w:bodyDiv w:val="1"/>
      <w:marLeft w:val="0"/>
      <w:marRight w:val="0"/>
      <w:marTop w:val="0"/>
      <w:marBottom w:val="0"/>
      <w:divBdr>
        <w:top w:val="none" w:sz="0" w:space="0" w:color="auto"/>
        <w:left w:val="none" w:sz="0" w:space="0" w:color="auto"/>
        <w:bottom w:val="none" w:sz="0" w:space="0" w:color="auto"/>
        <w:right w:val="none" w:sz="0" w:space="0" w:color="auto"/>
      </w:divBdr>
    </w:div>
    <w:div w:id="1557008739">
      <w:bodyDiv w:val="1"/>
      <w:marLeft w:val="0"/>
      <w:marRight w:val="0"/>
      <w:marTop w:val="0"/>
      <w:marBottom w:val="0"/>
      <w:divBdr>
        <w:top w:val="none" w:sz="0" w:space="0" w:color="auto"/>
        <w:left w:val="none" w:sz="0" w:space="0" w:color="auto"/>
        <w:bottom w:val="none" w:sz="0" w:space="0" w:color="auto"/>
        <w:right w:val="none" w:sz="0" w:space="0" w:color="auto"/>
      </w:divBdr>
    </w:div>
    <w:div w:id="2124493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Single%20spaced%20(blan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4.xml><?xml version="1.0" encoding="utf-8"?>
<ds:datastoreItem xmlns:ds="http://schemas.openxmlformats.org/officeDocument/2006/customXml" ds:itemID="{8E0F3DCE-0ADD-4244-826C-7BA98175ED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Single spaced (blank).dotx</Template>
  <TotalTime>365</TotalTime>
  <Pages>18</Pages>
  <Words>2014</Words>
  <Characters>11486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Microsoft account</cp:lastModifiedBy>
  <cp:revision>14</cp:revision>
  <dcterms:created xsi:type="dcterms:W3CDTF">2025-02-04T17:51:00Z</dcterms:created>
  <dcterms:modified xsi:type="dcterms:W3CDTF">2025-02-08T17:38:00Z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